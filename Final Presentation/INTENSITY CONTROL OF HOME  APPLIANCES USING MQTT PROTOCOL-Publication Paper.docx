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971281E" w14:textId="77777777" w:rsidR="006D6868" w:rsidRPr="00C034DA" w:rsidRDefault="006D6868" w:rsidP="006D6868">
      <w:pPr>
        <w:rPr>
          <w:color w:val="000000" w:themeColor="text1"/>
          <w:sz w:val="48"/>
          <w:szCs w:val="48"/>
        </w:rPr>
      </w:pPr>
      <w:r w:rsidRPr="00C034DA">
        <w:rPr>
          <w:color w:val="000000" w:themeColor="text1"/>
          <w:sz w:val="48"/>
          <w:szCs w:val="48"/>
        </w:rPr>
        <w:t xml:space="preserve">Intensity Control of Home Appliances </w:t>
      </w:r>
    </w:p>
    <w:p w14:paraId="151CD08E" w14:textId="77777777" w:rsidR="00837E18" w:rsidRPr="00C034DA" w:rsidRDefault="006D6868" w:rsidP="006D6868">
      <w:pPr>
        <w:rPr>
          <w:color w:val="000000" w:themeColor="text1"/>
          <w:sz w:val="48"/>
          <w:szCs w:val="48"/>
          <w:lang w:val="en-IN"/>
        </w:rPr>
      </w:pPr>
      <w:r w:rsidRPr="00C034DA">
        <w:rPr>
          <w:color w:val="000000" w:themeColor="text1"/>
          <w:sz w:val="48"/>
          <w:szCs w:val="48"/>
        </w:rPr>
        <w:t>Using MQTT Protocol</w:t>
      </w:r>
    </w:p>
    <w:p w14:paraId="0D79A045" w14:textId="77777777" w:rsidR="00666348" w:rsidRPr="00C034DA" w:rsidRDefault="00666348">
      <w:pPr>
        <w:pStyle w:val="Author"/>
        <w:spacing w:before="100" w:after="100" w:line="120" w:lineRule="auto"/>
        <w:rPr>
          <w:color w:val="000000" w:themeColor="text1"/>
        </w:rPr>
      </w:pPr>
    </w:p>
    <w:p w14:paraId="0E0631E3" w14:textId="77777777" w:rsidR="00837E18" w:rsidRPr="00C034DA" w:rsidRDefault="00837E18">
      <w:pPr>
        <w:pStyle w:val="Author"/>
        <w:spacing w:before="100" w:after="100" w:line="120" w:lineRule="auto"/>
        <w:rPr>
          <w:color w:val="000000" w:themeColor="text1"/>
        </w:rPr>
        <w:sectPr w:rsidR="00837E18" w:rsidRPr="00C034DA">
          <w:footerReference w:type="default" r:id="rId7"/>
          <w:footerReference w:type="first" r:id="rId8"/>
          <w:pgSz w:w="11906" w:h="16838"/>
          <w:pgMar w:top="540" w:right="893" w:bottom="1440" w:left="893" w:header="720" w:footer="720" w:gutter="0"/>
          <w:cols w:space="720"/>
          <w:titlePg/>
          <w:docGrid w:linePitch="360"/>
        </w:sectPr>
      </w:pPr>
    </w:p>
    <w:p w14:paraId="1EB49B7F" w14:textId="77777777" w:rsidR="00B93CF1" w:rsidRPr="00C034DA" w:rsidRDefault="00837E18" w:rsidP="00AF6006">
      <w:pPr>
        <w:pStyle w:val="Author"/>
        <w:spacing w:before="100"/>
        <w:rPr>
          <w:i/>
          <w:color w:val="000000" w:themeColor="text1"/>
          <w:sz w:val="18"/>
          <w:szCs w:val="18"/>
        </w:rPr>
      </w:pPr>
      <w:r w:rsidRPr="00C034DA">
        <w:rPr>
          <w:color w:val="000000" w:themeColor="text1"/>
          <w:sz w:val="18"/>
          <w:szCs w:val="18"/>
        </w:rPr>
        <w:lastRenderedPageBreak/>
        <w:t xml:space="preserve">Rohan N </w:t>
      </w:r>
      <w:proofErr w:type="spellStart"/>
      <w:r w:rsidRPr="00C034DA">
        <w:rPr>
          <w:color w:val="000000" w:themeColor="text1"/>
          <w:sz w:val="18"/>
          <w:szCs w:val="18"/>
        </w:rPr>
        <w:t>Kalpavruksha</w:t>
      </w:r>
      <w:proofErr w:type="spellEnd"/>
      <w:r w:rsidR="0062238D" w:rsidRPr="00C034DA">
        <w:rPr>
          <w:color w:val="000000" w:themeColor="text1"/>
          <w:sz w:val="18"/>
          <w:szCs w:val="18"/>
        </w:rPr>
        <w:t xml:space="preserve">                     </w:t>
      </w:r>
      <w:r w:rsidR="0062238D" w:rsidRPr="00C034DA">
        <w:rPr>
          <w:color w:val="000000" w:themeColor="text1"/>
          <w:sz w:val="18"/>
          <w:szCs w:val="18"/>
        </w:rPr>
        <w:tab/>
      </w:r>
      <w:r w:rsidR="00AF6006" w:rsidRPr="00C034DA">
        <w:rPr>
          <w:color w:val="000000" w:themeColor="text1"/>
          <w:sz w:val="18"/>
          <w:szCs w:val="18"/>
        </w:rPr>
        <w:t xml:space="preserve">             </w:t>
      </w:r>
      <w:r w:rsidR="0062238D" w:rsidRPr="00C034DA">
        <w:rPr>
          <w:color w:val="000000" w:themeColor="text1"/>
          <w:sz w:val="18"/>
          <w:szCs w:val="18"/>
        </w:rPr>
        <w:t xml:space="preserve"> </w:t>
      </w:r>
      <w:r w:rsidR="00AF6006" w:rsidRPr="00C034DA">
        <w:rPr>
          <w:color w:val="000000" w:themeColor="text1"/>
          <w:sz w:val="18"/>
          <w:szCs w:val="18"/>
        </w:rPr>
        <w:t xml:space="preserve"> </w:t>
      </w:r>
      <w:proofErr w:type="spellStart"/>
      <w:r w:rsidR="0062238D" w:rsidRPr="00C034DA">
        <w:rPr>
          <w:color w:val="000000" w:themeColor="text1"/>
          <w:sz w:val="18"/>
          <w:szCs w:val="18"/>
        </w:rPr>
        <w:t>Roshan</w:t>
      </w:r>
      <w:proofErr w:type="spellEnd"/>
      <w:r w:rsidR="0062238D" w:rsidRPr="00C034DA">
        <w:rPr>
          <w:color w:val="000000" w:themeColor="text1"/>
          <w:sz w:val="18"/>
          <w:szCs w:val="18"/>
        </w:rPr>
        <w:t xml:space="preserve"> N </w:t>
      </w:r>
      <w:proofErr w:type="spellStart"/>
      <w:r w:rsidR="0062238D" w:rsidRPr="00C034DA">
        <w:rPr>
          <w:color w:val="000000" w:themeColor="text1"/>
          <w:sz w:val="18"/>
          <w:szCs w:val="18"/>
        </w:rPr>
        <w:t>Kalpavruksha</w:t>
      </w:r>
      <w:proofErr w:type="spellEnd"/>
      <w:r w:rsidR="0062238D" w:rsidRPr="00C034DA">
        <w:rPr>
          <w:color w:val="000000" w:themeColor="text1"/>
          <w:sz w:val="18"/>
          <w:szCs w:val="18"/>
        </w:rPr>
        <w:t xml:space="preserve">                                 </w:t>
      </w:r>
      <w:r w:rsidR="00AF6006" w:rsidRPr="00C034DA">
        <w:rPr>
          <w:color w:val="000000" w:themeColor="text1"/>
          <w:sz w:val="18"/>
          <w:szCs w:val="18"/>
        </w:rPr>
        <w:t xml:space="preserve">   </w:t>
      </w:r>
      <w:r w:rsidR="0062238D" w:rsidRPr="00C034DA">
        <w:rPr>
          <w:color w:val="000000" w:themeColor="text1"/>
          <w:sz w:val="18"/>
          <w:szCs w:val="18"/>
        </w:rPr>
        <w:t xml:space="preserve"> </w:t>
      </w:r>
      <w:proofErr w:type="spellStart"/>
      <w:r w:rsidR="0062238D" w:rsidRPr="00C034DA">
        <w:rPr>
          <w:color w:val="000000" w:themeColor="text1"/>
          <w:sz w:val="18"/>
          <w:szCs w:val="18"/>
          <w:lang w:val="en-IN"/>
        </w:rPr>
        <w:t>Akhil</w:t>
      </w:r>
      <w:proofErr w:type="spellEnd"/>
      <w:r w:rsidR="0062238D" w:rsidRPr="00C034DA">
        <w:rPr>
          <w:color w:val="000000" w:themeColor="text1"/>
          <w:sz w:val="18"/>
          <w:szCs w:val="18"/>
          <w:lang w:val="en-IN"/>
        </w:rPr>
        <w:t xml:space="preserve"> V </w:t>
      </w:r>
      <w:proofErr w:type="spellStart"/>
      <w:r w:rsidR="0062238D" w:rsidRPr="00C034DA">
        <w:rPr>
          <w:color w:val="000000" w:themeColor="text1"/>
          <w:sz w:val="18"/>
          <w:szCs w:val="18"/>
          <w:lang w:val="en-IN"/>
        </w:rPr>
        <w:t>Nayanegali</w:t>
      </w:r>
      <w:proofErr w:type="spellEnd"/>
      <w:r w:rsidR="00666348" w:rsidRPr="00C034DA">
        <w:rPr>
          <w:color w:val="000000" w:themeColor="text1"/>
          <w:sz w:val="18"/>
          <w:szCs w:val="18"/>
        </w:rPr>
        <w:br/>
      </w:r>
      <w:r w:rsidR="0062238D" w:rsidRPr="00C034DA">
        <w:rPr>
          <w:color w:val="000000" w:themeColor="text1"/>
          <w:sz w:val="18"/>
          <w:szCs w:val="18"/>
        </w:rPr>
        <w:t xml:space="preserve">      </w:t>
      </w:r>
      <w:r w:rsidRPr="00C034DA">
        <w:rPr>
          <w:color w:val="000000" w:themeColor="text1"/>
          <w:sz w:val="18"/>
          <w:szCs w:val="18"/>
        </w:rPr>
        <w:t>Electronics and Communication</w:t>
      </w:r>
      <w:r w:rsidR="0062238D" w:rsidRPr="00C034DA">
        <w:rPr>
          <w:color w:val="000000" w:themeColor="text1"/>
          <w:sz w:val="18"/>
          <w:szCs w:val="18"/>
        </w:rPr>
        <w:tab/>
      </w:r>
      <w:r w:rsidR="0062238D" w:rsidRPr="00C034DA">
        <w:rPr>
          <w:color w:val="000000" w:themeColor="text1"/>
          <w:sz w:val="18"/>
          <w:szCs w:val="18"/>
        </w:rPr>
        <w:tab/>
        <w:t xml:space="preserve">      Electronics and Communication</w:t>
      </w:r>
      <w:r w:rsidR="0062238D" w:rsidRPr="00C034DA">
        <w:rPr>
          <w:color w:val="000000" w:themeColor="text1"/>
          <w:sz w:val="18"/>
          <w:szCs w:val="18"/>
        </w:rPr>
        <w:tab/>
        <w:t xml:space="preserve">               Electronics and Communication</w:t>
      </w:r>
      <w:r w:rsidR="00666348" w:rsidRPr="00C034DA">
        <w:rPr>
          <w:color w:val="000000" w:themeColor="text1"/>
          <w:sz w:val="18"/>
          <w:szCs w:val="18"/>
        </w:rPr>
        <w:br/>
      </w:r>
      <w:r w:rsidR="0062238D" w:rsidRPr="00C034DA">
        <w:rPr>
          <w:color w:val="000000" w:themeColor="text1"/>
          <w:sz w:val="18"/>
          <w:szCs w:val="18"/>
        </w:rPr>
        <w:t xml:space="preserve">  </w:t>
      </w:r>
      <w:r w:rsidRPr="00C034DA">
        <w:rPr>
          <w:color w:val="000000" w:themeColor="text1"/>
          <w:sz w:val="18"/>
          <w:szCs w:val="18"/>
        </w:rPr>
        <w:t>PES University</w:t>
      </w:r>
      <w:r w:rsidR="0062238D" w:rsidRPr="00C034DA">
        <w:rPr>
          <w:color w:val="000000" w:themeColor="text1"/>
          <w:sz w:val="18"/>
          <w:szCs w:val="18"/>
        </w:rPr>
        <w:tab/>
      </w:r>
      <w:r w:rsidR="0062238D" w:rsidRPr="00C034DA">
        <w:rPr>
          <w:color w:val="000000" w:themeColor="text1"/>
          <w:sz w:val="18"/>
          <w:szCs w:val="18"/>
        </w:rPr>
        <w:tab/>
      </w:r>
      <w:r w:rsidR="0062238D" w:rsidRPr="00C034DA">
        <w:rPr>
          <w:color w:val="000000" w:themeColor="text1"/>
          <w:sz w:val="18"/>
          <w:szCs w:val="18"/>
        </w:rPr>
        <w:tab/>
        <w:t xml:space="preserve">                   PES University</w:t>
      </w:r>
      <w:r w:rsidR="0062238D" w:rsidRPr="00C034DA">
        <w:rPr>
          <w:color w:val="000000" w:themeColor="text1"/>
          <w:sz w:val="18"/>
          <w:szCs w:val="18"/>
        </w:rPr>
        <w:tab/>
      </w:r>
      <w:r w:rsidR="0062238D" w:rsidRPr="00C034DA">
        <w:rPr>
          <w:color w:val="000000" w:themeColor="text1"/>
          <w:sz w:val="18"/>
          <w:szCs w:val="18"/>
        </w:rPr>
        <w:tab/>
      </w:r>
      <w:r w:rsidR="0062238D" w:rsidRPr="00C034DA">
        <w:rPr>
          <w:color w:val="000000" w:themeColor="text1"/>
          <w:sz w:val="18"/>
          <w:szCs w:val="18"/>
        </w:rPr>
        <w:tab/>
        <w:t xml:space="preserve">            PES University</w:t>
      </w:r>
      <w:r w:rsidR="00666348" w:rsidRPr="00C034DA">
        <w:rPr>
          <w:i/>
          <w:color w:val="000000" w:themeColor="text1"/>
          <w:sz w:val="18"/>
          <w:szCs w:val="18"/>
        </w:rPr>
        <w:br/>
      </w:r>
      <w:r w:rsidR="0062238D" w:rsidRPr="00C034DA">
        <w:rPr>
          <w:color w:val="000000" w:themeColor="text1"/>
          <w:sz w:val="18"/>
          <w:szCs w:val="18"/>
        </w:rPr>
        <w:t xml:space="preserve">  </w:t>
      </w:r>
      <w:r w:rsidRPr="00C034DA">
        <w:rPr>
          <w:color w:val="000000" w:themeColor="text1"/>
          <w:sz w:val="18"/>
          <w:szCs w:val="18"/>
        </w:rPr>
        <w:t>Bangalore, Karnataka</w:t>
      </w:r>
      <w:r w:rsidR="00666348" w:rsidRPr="00C034DA">
        <w:rPr>
          <w:color w:val="000000" w:themeColor="text1"/>
          <w:sz w:val="18"/>
          <w:szCs w:val="18"/>
        </w:rPr>
        <w:t xml:space="preserve"> </w:t>
      </w:r>
      <w:r w:rsidR="0062238D" w:rsidRPr="00C034DA">
        <w:rPr>
          <w:color w:val="000000" w:themeColor="text1"/>
          <w:sz w:val="18"/>
          <w:szCs w:val="18"/>
        </w:rPr>
        <w:tab/>
      </w:r>
      <w:r w:rsidR="0062238D" w:rsidRPr="00C034DA">
        <w:rPr>
          <w:color w:val="000000" w:themeColor="text1"/>
          <w:sz w:val="18"/>
          <w:szCs w:val="18"/>
        </w:rPr>
        <w:tab/>
      </w:r>
      <w:r w:rsidR="0062238D" w:rsidRPr="00C034DA">
        <w:rPr>
          <w:color w:val="000000" w:themeColor="text1"/>
          <w:sz w:val="18"/>
          <w:szCs w:val="18"/>
        </w:rPr>
        <w:tab/>
        <w:t xml:space="preserve">  Bangalore, Karnataka</w:t>
      </w:r>
      <w:r w:rsidR="0062238D" w:rsidRPr="00C034DA">
        <w:rPr>
          <w:color w:val="000000" w:themeColor="text1"/>
          <w:sz w:val="18"/>
          <w:szCs w:val="18"/>
        </w:rPr>
        <w:tab/>
        <w:t xml:space="preserve">                          Bangalore, Karnatak</w:t>
      </w:r>
      <w:r w:rsidR="00AF6006" w:rsidRPr="00C034DA">
        <w:rPr>
          <w:color w:val="000000" w:themeColor="text1"/>
          <w:sz w:val="18"/>
          <w:szCs w:val="18"/>
        </w:rPr>
        <w:t>a</w:t>
      </w:r>
      <w:r w:rsidR="0062238D" w:rsidRPr="00C034DA">
        <w:rPr>
          <w:i/>
          <w:color w:val="000000" w:themeColor="text1"/>
          <w:sz w:val="18"/>
          <w:szCs w:val="18"/>
        </w:rPr>
        <w:t xml:space="preserve"> </w:t>
      </w:r>
      <w:hyperlink r:id="rId9" w:history="1">
        <w:r w:rsidR="00AF6006" w:rsidRPr="00C034DA">
          <w:rPr>
            <w:rStyle w:val="Hyperlink"/>
            <w:i/>
            <w:color w:val="000000" w:themeColor="text1"/>
            <w:sz w:val="18"/>
            <w:szCs w:val="18"/>
          </w:rPr>
          <w:t>rohankalpavruksha@yahoo.com</w:t>
        </w:r>
      </w:hyperlink>
      <w:r w:rsidR="0062238D" w:rsidRPr="00C034DA">
        <w:rPr>
          <w:i/>
          <w:color w:val="000000" w:themeColor="text1"/>
          <w:sz w:val="18"/>
          <w:szCs w:val="18"/>
        </w:rPr>
        <w:tab/>
        <w:t xml:space="preserve">     </w:t>
      </w:r>
      <w:r w:rsidR="00AF6006" w:rsidRPr="00C034DA">
        <w:rPr>
          <w:i/>
          <w:color w:val="000000" w:themeColor="text1"/>
          <w:sz w:val="18"/>
          <w:szCs w:val="18"/>
        </w:rPr>
        <w:t xml:space="preserve">        </w:t>
      </w:r>
      <w:r w:rsidR="0062238D" w:rsidRPr="00C034DA">
        <w:rPr>
          <w:i/>
          <w:color w:val="000000" w:themeColor="text1"/>
          <w:sz w:val="18"/>
          <w:szCs w:val="18"/>
        </w:rPr>
        <w:t xml:space="preserve">   </w:t>
      </w:r>
      <w:hyperlink r:id="rId10" w:history="1">
        <w:r w:rsidR="0062238D" w:rsidRPr="00C034DA">
          <w:rPr>
            <w:rStyle w:val="Hyperlink"/>
            <w:i/>
            <w:color w:val="000000" w:themeColor="text1"/>
            <w:sz w:val="18"/>
            <w:szCs w:val="18"/>
          </w:rPr>
          <w:t>ralpavruksha@yahoo.com</w:t>
        </w:r>
      </w:hyperlink>
      <w:r w:rsidR="0062238D" w:rsidRPr="00C034DA">
        <w:rPr>
          <w:i/>
          <w:color w:val="000000" w:themeColor="text1"/>
          <w:sz w:val="18"/>
          <w:szCs w:val="18"/>
        </w:rPr>
        <w:tab/>
        <w:t xml:space="preserve">        </w:t>
      </w:r>
      <w:r w:rsidR="00AF6006" w:rsidRPr="00C034DA">
        <w:rPr>
          <w:i/>
          <w:color w:val="000000" w:themeColor="text1"/>
          <w:sz w:val="18"/>
          <w:szCs w:val="18"/>
        </w:rPr>
        <w:t xml:space="preserve"> </w:t>
      </w:r>
      <w:r w:rsidR="0062238D" w:rsidRPr="00C034DA">
        <w:rPr>
          <w:i/>
          <w:color w:val="000000" w:themeColor="text1"/>
          <w:sz w:val="18"/>
          <w:szCs w:val="18"/>
        </w:rPr>
        <w:t xml:space="preserve">  </w:t>
      </w:r>
      <w:r w:rsidR="00AF6006" w:rsidRPr="00C034DA">
        <w:rPr>
          <w:i/>
          <w:color w:val="000000" w:themeColor="text1"/>
          <w:sz w:val="18"/>
          <w:szCs w:val="18"/>
        </w:rPr>
        <w:t xml:space="preserve">               </w:t>
      </w:r>
      <w:r w:rsidR="0062238D" w:rsidRPr="00C034DA">
        <w:rPr>
          <w:i/>
          <w:color w:val="000000" w:themeColor="text1"/>
          <w:sz w:val="18"/>
          <w:szCs w:val="18"/>
        </w:rPr>
        <w:t xml:space="preserve"> </w:t>
      </w:r>
      <w:hyperlink r:id="rId11" w:history="1">
        <w:r w:rsidR="0062238D" w:rsidRPr="00C034DA">
          <w:rPr>
            <w:rStyle w:val="Hyperlink"/>
            <w:color w:val="000000" w:themeColor="text1"/>
            <w:sz w:val="18"/>
            <w:szCs w:val="18"/>
          </w:rPr>
          <w:t>nay.akhil@gmail.com</w:t>
        </w:r>
      </w:hyperlink>
    </w:p>
    <w:p w14:paraId="11BE1C4C" w14:textId="03C72598" w:rsidR="0062238D" w:rsidRPr="00C034DA" w:rsidRDefault="00AF6006" w:rsidP="000D0D63">
      <w:pPr>
        <w:pStyle w:val="Author"/>
        <w:spacing w:before="100"/>
        <w:ind w:left="720"/>
        <w:rPr>
          <w:color w:val="000000" w:themeColor="text1"/>
        </w:rPr>
        <w:sectPr w:rsidR="0062238D" w:rsidRPr="00C034DA" w:rsidSect="0062238D">
          <w:type w:val="continuous"/>
          <w:pgSz w:w="11906" w:h="16838"/>
          <w:pgMar w:top="720" w:right="720" w:bottom="720" w:left="720" w:header="720" w:footer="720" w:gutter="0"/>
          <w:cols w:space="720"/>
          <w:docGrid w:linePitch="360"/>
        </w:sectPr>
      </w:pPr>
      <w:proofErr w:type="spellStart"/>
      <w:r w:rsidRPr="00C034DA">
        <w:rPr>
          <w:color w:val="000000" w:themeColor="text1"/>
          <w:sz w:val="18"/>
          <w:szCs w:val="18"/>
        </w:rPr>
        <w:t>Mridhula</w:t>
      </w:r>
      <w:proofErr w:type="spellEnd"/>
      <w:r w:rsidRPr="00C034DA">
        <w:rPr>
          <w:color w:val="000000" w:themeColor="text1"/>
          <w:sz w:val="18"/>
          <w:szCs w:val="18"/>
        </w:rPr>
        <w:t xml:space="preserve"> </w:t>
      </w:r>
      <w:proofErr w:type="spellStart"/>
      <w:r w:rsidR="00AA0E4C" w:rsidRPr="00C034DA">
        <w:rPr>
          <w:color w:val="000000" w:themeColor="text1"/>
          <w:sz w:val="18"/>
          <w:szCs w:val="18"/>
        </w:rPr>
        <w:t>Sriharsha</w:t>
      </w:r>
      <w:proofErr w:type="spellEnd"/>
      <w:r w:rsidR="00AA0E4C" w:rsidRPr="00C034DA">
        <w:rPr>
          <w:b/>
          <w:bCs/>
          <w:color w:val="000000" w:themeColor="text1"/>
          <w:sz w:val="18"/>
          <w:szCs w:val="18"/>
        </w:rPr>
        <w:t xml:space="preserve"> </w:t>
      </w:r>
      <w:r w:rsidR="00AA0E4C" w:rsidRPr="00C034DA">
        <w:rPr>
          <w:b/>
          <w:bCs/>
          <w:color w:val="000000" w:themeColor="text1"/>
          <w:sz w:val="18"/>
          <w:szCs w:val="18"/>
        </w:rPr>
        <w:tab/>
      </w:r>
      <w:r w:rsidRPr="00C034DA">
        <w:rPr>
          <w:b/>
          <w:bCs/>
          <w:color w:val="000000" w:themeColor="text1"/>
          <w:sz w:val="18"/>
          <w:szCs w:val="18"/>
        </w:rPr>
        <w:tab/>
        <w:t xml:space="preserve">                             </w:t>
      </w:r>
      <w:r w:rsidRPr="00C034DA">
        <w:rPr>
          <w:color w:val="000000" w:themeColor="text1"/>
          <w:sz w:val="18"/>
          <w:szCs w:val="18"/>
        </w:rPr>
        <w:t xml:space="preserve">Dr. </w:t>
      </w:r>
      <w:proofErr w:type="spellStart"/>
      <w:r w:rsidRPr="00C034DA">
        <w:rPr>
          <w:color w:val="000000" w:themeColor="text1"/>
          <w:sz w:val="18"/>
          <w:szCs w:val="18"/>
        </w:rPr>
        <w:t>Anuradha</w:t>
      </w:r>
      <w:proofErr w:type="spellEnd"/>
      <w:r w:rsidRPr="00C034DA">
        <w:rPr>
          <w:color w:val="000000" w:themeColor="text1"/>
          <w:sz w:val="18"/>
          <w:szCs w:val="18"/>
        </w:rPr>
        <w:t xml:space="preserve"> M</w:t>
      </w:r>
      <w:r w:rsidRPr="00C034DA">
        <w:rPr>
          <w:color w:val="000000" w:themeColor="text1"/>
          <w:sz w:val="18"/>
          <w:szCs w:val="18"/>
        </w:rPr>
        <w:br/>
        <w:t>Electronics and Communication</w:t>
      </w:r>
      <w:r w:rsidRPr="00C034DA">
        <w:rPr>
          <w:color w:val="000000" w:themeColor="text1"/>
          <w:sz w:val="18"/>
          <w:szCs w:val="18"/>
        </w:rPr>
        <w:tab/>
      </w:r>
      <w:r w:rsidRPr="00C034DA">
        <w:rPr>
          <w:color w:val="000000" w:themeColor="text1"/>
          <w:sz w:val="18"/>
          <w:szCs w:val="18"/>
        </w:rPr>
        <w:tab/>
        <w:t>Electronics and Communication</w:t>
      </w:r>
      <w:r w:rsidRPr="00C034DA">
        <w:rPr>
          <w:color w:val="000000" w:themeColor="text1"/>
          <w:sz w:val="18"/>
          <w:szCs w:val="18"/>
        </w:rPr>
        <w:br/>
        <w:t xml:space="preserve">             PES University</w:t>
      </w:r>
      <w:r w:rsidRPr="00C034DA">
        <w:rPr>
          <w:color w:val="000000" w:themeColor="text1"/>
          <w:sz w:val="18"/>
          <w:szCs w:val="18"/>
        </w:rPr>
        <w:tab/>
      </w:r>
      <w:r w:rsidRPr="00C034DA">
        <w:rPr>
          <w:color w:val="000000" w:themeColor="text1"/>
          <w:sz w:val="18"/>
          <w:szCs w:val="18"/>
        </w:rPr>
        <w:tab/>
      </w:r>
      <w:r w:rsidRPr="00C034DA">
        <w:rPr>
          <w:color w:val="000000" w:themeColor="text1"/>
          <w:sz w:val="18"/>
          <w:szCs w:val="18"/>
        </w:rPr>
        <w:tab/>
        <w:t xml:space="preserve">             PES University</w:t>
      </w:r>
      <w:r w:rsidRPr="00C034DA">
        <w:rPr>
          <w:i/>
          <w:color w:val="000000" w:themeColor="text1"/>
          <w:sz w:val="18"/>
          <w:szCs w:val="18"/>
        </w:rPr>
        <w:br/>
      </w:r>
      <w:r w:rsidRPr="00C034DA">
        <w:rPr>
          <w:color w:val="000000" w:themeColor="text1"/>
          <w:sz w:val="18"/>
          <w:szCs w:val="18"/>
        </w:rPr>
        <w:t xml:space="preserve">        Bangalore, Karnataka </w:t>
      </w:r>
      <w:r w:rsidRPr="00C034DA">
        <w:rPr>
          <w:color w:val="000000" w:themeColor="text1"/>
          <w:sz w:val="18"/>
          <w:szCs w:val="18"/>
        </w:rPr>
        <w:tab/>
      </w:r>
      <w:r w:rsidRPr="00C034DA">
        <w:rPr>
          <w:color w:val="000000" w:themeColor="text1"/>
          <w:sz w:val="18"/>
          <w:szCs w:val="18"/>
        </w:rPr>
        <w:tab/>
      </w:r>
      <w:r w:rsidRPr="00C034DA">
        <w:rPr>
          <w:color w:val="000000" w:themeColor="text1"/>
          <w:sz w:val="18"/>
          <w:szCs w:val="18"/>
        </w:rPr>
        <w:tab/>
        <w:t xml:space="preserve">         Bangalore, Karnataka</w:t>
      </w:r>
      <w:r w:rsidRPr="00C034DA">
        <w:rPr>
          <w:color w:val="000000" w:themeColor="text1"/>
          <w:sz w:val="18"/>
          <w:szCs w:val="18"/>
        </w:rPr>
        <w:br/>
      </w:r>
      <w:r w:rsidRPr="00C034DA">
        <w:rPr>
          <w:i/>
          <w:iCs/>
          <w:color w:val="000000" w:themeColor="text1"/>
          <w:sz w:val="18"/>
          <w:szCs w:val="18"/>
        </w:rPr>
        <w:t xml:space="preserve">  </w:t>
      </w:r>
      <w:hyperlink r:id="rId12" w:history="1">
        <w:r w:rsidRPr="00C034DA">
          <w:rPr>
            <w:rStyle w:val="Hyperlink"/>
            <w:i/>
            <w:iCs/>
            <w:color w:val="000000" w:themeColor="text1"/>
            <w:sz w:val="18"/>
            <w:szCs w:val="18"/>
          </w:rPr>
          <w:t>mridhulasriharsha@gmail.com</w:t>
        </w:r>
      </w:hyperlink>
      <w:r w:rsidRPr="00C034DA">
        <w:rPr>
          <w:i/>
          <w:iCs/>
          <w:color w:val="000000" w:themeColor="text1"/>
          <w:sz w:val="18"/>
          <w:szCs w:val="18"/>
        </w:rPr>
        <w:tab/>
      </w:r>
      <w:r w:rsidRPr="00C034DA">
        <w:rPr>
          <w:i/>
          <w:iCs/>
          <w:color w:val="000000" w:themeColor="text1"/>
          <w:sz w:val="18"/>
          <w:szCs w:val="18"/>
        </w:rPr>
        <w:tab/>
        <w:t xml:space="preserve">          </w:t>
      </w:r>
      <w:hyperlink r:id="rId13" w:history="1">
        <w:r w:rsidRPr="00C034DA">
          <w:rPr>
            <w:rStyle w:val="Hyperlink"/>
            <w:color w:val="000000" w:themeColor="text1"/>
            <w:sz w:val="18"/>
            <w:szCs w:val="18"/>
          </w:rPr>
          <w:t>anuradha@pes.edu</w:t>
        </w:r>
      </w:hyperlink>
    </w:p>
    <w:p w14:paraId="45505C30" w14:textId="77777777" w:rsidR="00B93CF1" w:rsidRPr="00C034DA" w:rsidRDefault="00B93CF1" w:rsidP="000D0D63">
      <w:pPr>
        <w:pStyle w:val="Author"/>
        <w:spacing w:before="100"/>
        <w:rPr>
          <w:color w:val="000000" w:themeColor="text1"/>
          <w:sz w:val="18"/>
          <w:szCs w:val="18"/>
        </w:rPr>
      </w:pPr>
    </w:p>
    <w:p w14:paraId="36ED6957" w14:textId="77777777" w:rsidR="00B93CF1" w:rsidRPr="00C034DA" w:rsidRDefault="00B93CF1" w:rsidP="000D0D63">
      <w:pPr>
        <w:pStyle w:val="Author"/>
        <w:spacing w:before="100"/>
        <w:rPr>
          <w:i/>
          <w:color w:val="000000" w:themeColor="text1"/>
          <w:sz w:val="18"/>
          <w:szCs w:val="18"/>
        </w:rPr>
      </w:pPr>
    </w:p>
    <w:p w14:paraId="4CEF0885" w14:textId="77777777" w:rsidR="00666348" w:rsidRPr="00C034DA" w:rsidRDefault="00666348">
      <w:pPr>
        <w:pStyle w:val="Author"/>
        <w:spacing w:before="100"/>
        <w:rPr>
          <w:color w:val="000000" w:themeColor="text1"/>
        </w:rPr>
        <w:sectPr w:rsidR="00666348" w:rsidRPr="00C034DA" w:rsidSect="0062238D">
          <w:type w:val="continuous"/>
          <w:pgSz w:w="11906" w:h="16838"/>
          <w:pgMar w:top="720" w:right="720" w:bottom="720" w:left="720" w:header="720" w:footer="720" w:gutter="0"/>
          <w:cols w:num="3" w:space="720"/>
          <w:docGrid w:linePitch="360"/>
        </w:sectPr>
      </w:pPr>
    </w:p>
    <w:p w14:paraId="0926AEF6" w14:textId="2015424F" w:rsidR="00666348" w:rsidRPr="00C034DA" w:rsidRDefault="00473FA1" w:rsidP="00033F75">
      <w:pPr>
        <w:pStyle w:val="Abstract"/>
        <w:spacing w:line="276" w:lineRule="auto"/>
        <w:ind w:firstLine="0"/>
        <w:rPr>
          <w:b w:val="0"/>
          <w:bCs w:val="0"/>
          <w:color w:val="000000" w:themeColor="text1"/>
          <w:sz w:val="24"/>
          <w:szCs w:val="24"/>
        </w:rPr>
      </w:pPr>
      <w:r w:rsidRPr="00C034DA">
        <w:rPr>
          <w:i/>
          <w:iCs/>
          <w:color w:val="000000" w:themeColor="text1"/>
        </w:rPr>
        <w:lastRenderedPageBreak/>
        <w:t xml:space="preserve"> </w:t>
      </w:r>
      <w:r w:rsidR="006E2FEB" w:rsidRPr="00C034DA">
        <w:rPr>
          <w:i/>
          <w:iCs/>
          <w:color w:val="000000" w:themeColor="text1"/>
        </w:rPr>
        <w:t xml:space="preserve">  </w:t>
      </w:r>
      <w:r w:rsidRPr="00C034DA">
        <w:rPr>
          <w:i/>
          <w:iCs/>
          <w:color w:val="000000" w:themeColor="text1"/>
        </w:rPr>
        <w:t xml:space="preserve"> </w:t>
      </w:r>
      <w:r w:rsidR="00666348" w:rsidRPr="00C034DA">
        <w:rPr>
          <w:i/>
          <w:iCs/>
          <w:color w:val="000000" w:themeColor="text1"/>
        </w:rPr>
        <w:t>Abstract</w:t>
      </w:r>
      <w:r w:rsidR="00AC77CA">
        <w:rPr>
          <w:i/>
          <w:iCs/>
          <w:color w:val="000000" w:themeColor="text1"/>
        </w:rPr>
        <w:t xml:space="preserve"> </w:t>
      </w:r>
      <w:r w:rsidR="00AC77CA">
        <w:rPr>
          <w:color w:val="000000" w:themeColor="text1"/>
        </w:rPr>
        <w:t xml:space="preserve">- </w:t>
      </w:r>
      <w:bookmarkStart w:id="0" w:name="_GoBack"/>
      <w:r w:rsidR="00AC77CA">
        <w:rPr>
          <w:color w:val="000000" w:themeColor="text1"/>
        </w:rPr>
        <w:t xml:space="preserve">Controlling various basic home appliances is a major challenge for physically impaired and elderly people, with which smart automated homes are in demand. </w:t>
      </w:r>
      <w:r w:rsidR="00AC77CA" w:rsidRPr="00AC77CA">
        <w:rPr>
          <w:bCs w:val="0"/>
          <w:color w:val="000000" w:themeColor="text1"/>
          <w:szCs w:val="20"/>
          <w:shd w:val="clear" w:color="auto" w:fill="FFFFFF"/>
        </w:rPr>
        <w:t>Internet of Things gives the accesses to control some parameters of devices at home remotely through the Internet.</w:t>
      </w:r>
      <w:r w:rsidR="00AC77CA" w:rsidRPr="00AC77CA">
        <w:rPr>
          <w:b w:val="0"/>
          <w:bCs w:val="0"/>
          <w:color w:val="000000" w:themeColor="text1"/>
          <w:szCs w:val="20"/>
          <w:shd w:val="clear" w:color="auto" w:fill="FFFFFF"/>
        </w:rPr>
        <w:t xml:space="preserve"> </w:t>
      </w:r>
      <w:r w:rsidR="00054E92" w:rsidRPr="00C034DA">
        <w:rPr>
          <w:color w:val="000000" w:themeColor="text1"/>
        </w:rPr>
        <w:t xml:space="preserve">Message Queuing Telemetry Transport (MQQT) is used for transferring data from user to devices via Wi-Fi, as it is a simple and light weight messaging protocol. </w:t>
      </w:r>
      <w:r w:rsidR="00054E92">
        <w:rPr>
          <w:color w:val="000000" w:themeColor="text1"/>
        </w:rPr>
        <w:t>In this</w:t>
      </w:r>
      <w:r w:rsidR="00054E92" w:rsidRPr="00C034DA">
        <w:rPr>
          <w:color w:val="000000" w:themeColor="text1"/>
        </w:rPr>
        <w:t xml:space="preserve"> </w:t>
      </w:r>
      <w:r w:rsidR="00054E92">
        <w:rPr>
          <w:color w:val="000000" w:themeColor="text1"/>
        </w:rPr>
        <w:t xml:space="preserve">work, a control system using MQTT protocol is proposed that helps </w:t>
      </w:r>
      <w:r w:rsidR="00054E92" w:rsidRPr="00C034DA">
        <w:rPr>
          <w:color w:val="000000" w:themeColor="text1"/>
        </w:rPr>
        <w:t>visually/physi</w:t>
      </w:r>
      <w:r w:rsidR="00054E92">
        <w:rPr>
          <w:color w:val="000000" w:themeColor="text1"/>
        </w:rPr>
        <w:t>cally challenged and aged people to control various home appliances</w:t>
      </w:r>
      <w:r w:rsidR="00054E92" w:rsidRPr="00C034DA">
        <w:rPr>
          <w:color w:val="000000" w:themeColor="text1"/>
        </w:rPr>
        <w:t xml:space="preserve">. </w:t>
      </w:r>
      <w:r w:rsidR="005B2499">
        <w:rPr>
          <w:color w:val="000000" w:themeColor="text1"/>
        </w:rPr>
        <w:t>I</w:t>
      </w:r>
      <w:r w:rsidR="00253F69" w:rsidRPr="00C034DA">
        <w:rPr>
          <w:color w:val="000000" w:themeColor="text1"/>
        </w:rPr>
        <w:t>mplement</w:t>
      </w:r>
      <w:r w:rsidR="005B2499">
        <w:rPr>
          <w:color w:val="000000" w:themeColor="text1"/>
        </w:rPr>
        <w:t xml:space="preserve">ation of </w:t>
      </w:r>
      <w:r w:rsidR="005B2499" w:rsidRPr="00C034DA">
        <w:rPr>
          <w:color w:val="000000" w:themeColor="text1"/>
        </w:rPr>
        <w:t>a</w:t>
      </w:r>
      <w:r w:rsidR="005B2499">
        <w:rPr>
          <w:color w:val="000000" w:themeColor="text1"/>
        </w:rPr>
        <w:t xml:space="preserve"> novel</w:t>
      </w:r>
      <w:r w:rsidR="006E2FEB" w:rsidRPr="00C034DA">
        <w:rPr>
          <w:color w:val="000000" w:themeColor="text1"/>
        </w:rPr>
        <w:t xml:space="preserve"> smart watch</w:t>
      </w:r>
      <w:r w:rsidR="005B2499">
        <w:rPr>
          <w:color w:val="000000" w:themeColor="text1"/>
        </w:rPr>
        <w:t xml:space="preserve"> design has been done with </w:t>
      </w:r>
      <w:proofErr w:type="spellStart"/>
      <w:r w:rsidR="005B2499">
        <w:rPr>
          <w:color w:val="000000" w:themeColor="text1"/>
        </w:rPr>
        <w:t>NodeMCU</w:t>
      </w:r>
      <w:proofErr w:type="spellEnd"/>
      <w:r w:rsidR="005B2499">
        <w:rPr>
          <w:color w:val="000000" w:themeColor="text1"/>
        </w:rPr>
        <w:t xml:space="preserve"> and accelerometer </w:t>
      </w:r>
      <w:r w:rsidR="00253F69" w:rsidRPr="00C034DA">
        <w:rPr>
          <w:color w:val="000000" w:themeColor="text1"/>
        </w:rPr>
        <w:t>for</w:t>
      </w:r>
      <w:r w:rsidR="006E2FEB" w:rsidRPr="00C034DA">
        <w:rPr>
          <w:color w:val="000000" w:themeColor="text1"/>
        </w:rPr>
        <w:t xml:space="preserve"> controlling the intensities of devices </w:t>
      </w:r>
      <w:r w:rsidR="00253F69" w:rsidRPr="00C034DA">
        <w:rPr>
          <w:color w:val="000000" w:themeColor="text1"/>
        </w:rPr>
        <w:t>using</w:t>
      </w:r>
      <w:r w:rsidR="006E2FEB" w:rsidRPr="00C034DA">
        <w:rPr>
          <w:color w:val="000000" w:themeColor="text1"/>
        </w:rPr>
        <w:t xml:space="preserve"> hand gestures as input. </w:t>
      </w:r>
      <w:r w:rsidR="00AC77CA" w:rsidRPr="00C034DA">
        <w:rPr>
          <w:color w:val="000000" w:themeColor="text1"/>
        </w:rPr>
        <w:t>T</w:t>
      </w:r>
      <w:r w:rsidR="00AC77CA">
        <w:rPr>
          <w:color w:val="000000" w:themeColor="text1"/>
        </w:rPr>
        <w:t>he system</w:t>
      </w:r>
      <w:r w:rsidR="00AC77CA" w:rsidRPr="00C034DA">
        <w:rPr>
          <w:color w:val="000000" w:themeColor="text1"/>
        </w:rPr>
        <w:t xml:space="preserve"> c</w:t>
      </w:r>
      <w:r w:rsidR="00AC77CA">
        <w:rPr>
          <w:color w:val="000000" w:themeColor="text1"/>
        </w:rPr>
        <w:t>ontrols</w:t>
      </w:r>
      <w:r w:rsidR="00AC77CA" w:rsidRPr="00C034DA">
        <w:rPr>
          <w:color w:val="000000" w:themeColor="text1"/>
        </w:rPr>
        <w:t xml:space="preserve"> the intensity of bulb and regulate the fan at different levels is carried out using </w:t>
      </w:r>
      <w:proofErr w:type="spellStart"/>
      <w:r w:rsidR="00AC77CA" w:rsidRPr="00C034DA">
        <w:rPr>
          <w:color w:val="000000" w:themeColor="text1"/>
        </w:rPr>
        <w:t>IoT</w:t>
      </w:r>
      <w:proofErr w:type="spellEnd"/>
      <w:r w:rsidR="00AC77CA" w:rsidRPr="00C034DA">
        <w:rPr>
          <w:color w:val="000000" w:themeColor="text1"/>
        </w:rPr>
        <w:t xml:space="preserve"> devices, through various input methods such as voice using </w:t>
      </w:r>
      <w:r w:rsidR="00EE7DF2" w:rsidRPr="00C034DA">
        <w:rPr>
          <w:color w:val="000000" w:themeColor="text1"/>
        </w:rPr>
        <w:t>Google</w:t>
      </w:r>
      <w:r w:rsidR="00AC77CA" w:rsidRPr="00C034DA">
        <w:rPr>
          <w:color w:val="000000" w:themeColor="text1"/>
        </w:rPr>
        <w:t xml:space="preserve"> assistant, slide bar using </w:t>
      </w:r>
      <w:proofErr w:type="spellStart"/>
      <w:r w:rsidR="00AC77CA" w:rsidRPr="00C034DA">
        <w:rPr>
          <w:color w:val="000000" w:themeColor="text1"/>
        </w:rPr>
        <w:t>ubidots</w:t>
      </w:r>
      <w:proofErr w:type="spellEnd"/>
      <w:r w:rsidR="00AC77CA" w:rsidRPr="00C034DA">
        <w:rPr>
          <w:color w:val="000000" w:themeColor="text1"/>
        </w:rPr>
        <w:t xml:space="preserve"> and gesture</w:t>
      </w:r>
      <w:r w:rsidR="00AC77CA">
        <w:rPr>
          <w:color w:val="000000" w:themeColor="text1"/>
        </w:rPr>
        <w:t xml:space="preserve"> using smart watch</w:t>
      </w:r>
      <w:r w:rsidR="00AC77CA" w:rsidRPr="00C034DA">
        <w:rPr>
          <w:color w:val="000000" w:themeColor="text1"/>
        </w:rPr>
        <w:t>.</w:t>
      </w:r>
      <w:r w:rsidR="00AC77CA">
        <w:rPr>
          <w:color w:val="000000" w:themeColor="text1"/>
        </w:rPr>
        <w:t xml:space="preserve"> </w:t>
      </w:r>
      <w:r w:rsidR="006E2FEB" w:rsidRPr="00C034DA">
        <w:rPr>
          <w:color w:val="000000" w:themeColor="text1"/>
        </w:rPr>
        <w:t xml:space="preserve">This system is designed </w:t>
      </w:r>
      <w:r w:rsidR="00D33760" w:rsidRPr="00C034DA">
        <w:rPr>
          <w:color w:val="000000" w:themeColor="text1"/>
        </w:rPr>
        <w:t>with</w:t>
      </w:r>
      <w:r w:rsidR="006E2FEB" w:rsidRPr="00C034DA">
        <w:rPr>
          <w:color w:val="000000" w:themeColor="text1"/>
        </w:rPr>
        <w:t xml:space="preserve"> low cost and </w:t>
      </w:r>
      <w:r w:rsidR="00C0035A" w:rsidRPr="00C034DA">
        <w:rPr>
          <w:color w:val="000000" w:themeColor="text1"/>
        </w:rPr>
        <w:t>thus useful for</w:t>
      </w:r>
      <w:r w:rsidR="006E2FEB" w:rsidRPr="00C034DA">
        <w:rPr>
          <w:color w:val="000000" w:themeColor="text1"/>
        </w:rPr>
        <w:t xml:space="preserve"> specially challenge</w:t>
      </w:r>
      <w:r w:rsidR="00C0035A" w:rsidRPr="00C034DA">
        <w:rPr>
          <w:color w:val="000000" w:themeColor="text1"/>
        </w:rPr>
        <w:t>d.</w:t>
      </w:r>
      <w:bookmarkEnd w:id="0"/>
    </w:p>
    <w:p w14:paraId="2C12C246" w14:textId="7F8B883E" w:rsidR="00666348" w:rsidRPr="00C034DA" w:rsidRDefault="00666348">
      <w:pPr>
        <w:pStyle w:val="Keywords"/>
        <w:rPr>
          <w:color w:val="000000" w:themeColor="text1"/>
        </w:rPr>
      </w:pPr>
      <w:r w:rsidRPr="00C034DA">
        <w:rPr>
          <w:color w:val="000000" w:themeColor="text1"/>
        </w:rPr>
        <w:t>Keywords—</w:t>
      </w:r>
      <w:r w:rsidR="00363F08">
        <w:rPr>
          <w:color w:val="000000" w:themeColor="text1"/>
        </w:rPr>
        <w:t>H</w:t>
      </w:r>
      <w:r w:rsidR="00202EA9" w:rsidRPr="00C034DA">
        <w:rPr>
          <w:color w:val="000000" w:themeColor="text1"/>
        </w:rPr>
        <w:t>ome automation</w:t>
      </w:r>
      <w:r w:rsidR="00363F08">
        <w:rPr>
          <w:color w:val="000000" w:themeColor="text1"/>
        </w:rPr>
        <w:t>;</w:t>
      </w:r>
      <w:r w:rsidR="00202EA9" w:rsidRPr="00C034DA">
        <w:rPr>
          <w:color w:val="000000" w:themeColor="text1"/>
        </w:rPr>
        <w:t xml:space="preserve"> </w:t>
      </w:r>
      <w:proofErr w:type="spellStart"/>
      <w:r w:rsidR="00202EA9" w:rsidRPr="00C034DA">
        <w:rPr>
          <w:color w:val="000000" w:themeColor="text1"/>
        </w:rPr>
        <w:t>IoT</w:t>
      </w:r>
      <w:proofErr w:type="spellEnd"/>
      <w:r w:rsidR="00363F08">
        <w:rPr>
          <w:color w:val="000000" w:themeColor="text1"/>
        </w:rPr>
        <w:t>;</w:t>
      </w:r>
      <w:r w:rsidR="00202EA9" w:rsidRPr="00C034DA">
        <w:rPr>
          <w:color w:val="000000" w:themeColor="text1"/>
        </w:rPr>
        <w:t xml:space="preserve"> </w:t>
      </w:r>
      <w:r w:rsidR="00363F08">
        <w:rPr>
          <w:color w:val="000000" w:themeColor="text1"/>
        </w:rPr>
        <w:t>G</w:t>
      </w:r>
      <w:r w:rsidR="00202EA9" w:rsidRPr="00C034DA">
        <w:rPr>
          <w:color w:val="000000" w:themeColor="text1"/>
        </w:rPr>
        <w:t>esture</w:t>
      </w:r>
      <w:r w:rsidR="00363F08">
        <w:rPr>
          <w:color w:val="000000" w:themeColor="text1"/>
        </w:rPr>
        <w:t>;</w:t>
      </w:r>
      <w:r w:rsidR="00202EA9" w:rsidRPr="00C034DA">
        <w:rPr>
          <w:color w:val="000000" w:themeColor="text1"/>
        </w:rPr>
        <w:t xml:space="preserve"> </w:t>
      </w:r>
      <w:r w:rsidR="00363F08">
        <w:rPr>
          <w:color w:val="000000" w:themeColor="text1"/>
        </w:rPr>
        <w:t>V</w:t>
      </w:r>
      <w:r w:rsidR="00202EA9" w:rsidRPr="00C034DA">
        <w:rPr>
          <w:color w:val="000000" w:themeColor="text1"/>
        </w:rPr>
        <w:t>oice controlled</w:t>
      </w:r>
      <w:r w:rsidR="00363F08">
        <w:rPr>
          <w:color w:val="000000" w:themeColor="text1"/>
        </w:rPr>
        <w:t>; S</w:t>
      </w:r>
      <w:r w:rsidR="00202EA9" w:rsidRPr="00C034DA">
        <w:rPr>
          <w:color w:val="000000" w:themeColor="text1"/>
        </w:rPr>
        <w:t>lide bar</w:t>
      </w:r>
      <w:r w:rsidR="00363F08">
        <w:rPr>
          <w:color w:val="000000" w:themeColor="text1"/>
        </w:rPr>
        <w:t>;</w:t>
      </w:r>
      <w:r w:rsidR="00202EA9" w:rsidRPr="00C034DA">
        <w:rPr>
          <w:color w:val="000000" w:themeColor="text1"/>
        </w:rPr>
        <w:t xml:space="preserve"> MQTT protocol</w:t>
      </w:r>
    </w:p>
    <w:p w14:paraId="66B3C607" w14:textId="77777777" w:rsidR="00666348" w:rsidRPr="00C034DA" w:rsidRDefault="00666348">
      <w:pPr>
        <w:pStyle w:val="Heading1"/>
        <w:rPr>
          <w:color w:val="000000" w:themeColor="text1"/>
        </w:rPr>
      </w:pPr>
      <w:r w:rsidRPr="00C034DA">
        <w:rPr>
          <w:color w:val="000000" w:themeColor="text1"/>
        </w:rPr>
        <w:t xml:space="preserve">Introduction </w:t>
      </w:r>
    </w:p>
    <w:p w14:paraId="19C0E924" w14:textId="3F11C597" w:rsidR="00757515" w:rsidRPr="00C034DA" w:rsidRDefault="00757515" w:rsidP="00033F75">
      <w:pPr>
        <w:pStyle w:val="Abstract"/>
        <w:spacing w:line="276" w:lineRule="auto"/>
        <w:rPr>
          <w:b w:val="0"/>
          <w:bCs w:val="0"/>
          <w:color w:val="000000" w:themeColor="text1"/>
          <w:sz w:val="20"/>
          <w:szCs w:val="20"/>
          <w:shd w:val="clear" w:color="auto" w:fill="FFFFFF"/>
        </w:rPr>
      </w:pPr>
      <w:r w:rsidRPr="00C034DA">
        <w:rPr>
          <w:rFonts w:eastAsia="Times New Roman"/>
          <w:b w:val="0"/>
          <w:bCs w:val="0"/>
          <w:color w:val="000000" w:themeColor="text1"/>
          <w:sz w:val="20"/>
          <w:szCs w:val="20"/>
          <w:lang w:eastAsia="en-IN"/>
        </w:rPr>
        <w:t>We</w:t>
      </w:r>
      <w:r w:rsidR="00305E35">
        <w:rPr>
          <w:rFonts w:eastAsia="Times New Roman"/>
          <w:b w:val="0"/>
          <w:bCs w:val="0"/>
          <w:color w:val="000000" w:themeColor="text1"/>
          <w:sz w:val="20"/>
          <w:szCs w:val="20"/>
          <w:lang w:eastAsia="en-IN"/>
        </w:rPr>
        <w:t xml:space="preserve"> currently</w:t>
      </w:r>
      <w:r w:rsidRPr="00C034DA">
        <w:rPr>
          <w:rFonts w:eastAsia="Times New Roman"/>
          <w:b w:val="0"/>
          <w:bCs w:val="0"/>
          <w:color w:val="000000" w:themeColor="text1"/>
          <w:sz w:val="20"/>
          <w:szCs w:val="20"/>
          <w:lang w:eastAsia="en-IN"/>
        </w:rPr>
        <w:t xml:space="preserve"> live in a</w:t>
      </w:r>
      <w:r w:rsidR="00305E35">
        <w:rPr>
          <w:rFonts w:eastAsia="Times New Roman"/>
          <w:b w:val="0"/>
          <w:bCs w:val="0"/>
          <w:color w:val="000000" w:themeColor="text1"/>
          <w:sz w:val="20"/>
          <w:szCs w:val="20"/>
          <w:lang w:eastAsia="en-IN"/>
        </w:rPr>
        <w:t xml:space="preserve">n era </w:t>
      </w:r>
      <w:r w:rsidRPr="00C034DA">
        <w:rPr>
          <w:rFonts w:eastAsia="Times New Roman"/>
          <w:b w:val="0"/>
          <w:bCs w:val="0"/>
          <w:color w:val="000000" w:themeColor="text1"/>
          <w:sz w:val="20"/>
          <w:szCs w:val="20"/>
          <w:lang w:eastAsia="en-IN"/>
        </w:rPr>
        <w:t>where</w:t>
      </w:r>
      <w:r w:rsidR="00305E35">
        <w:rPr>
          <w:rFonts w:eastAsia="Times New Roman"/>
          <w:b w:val="0"/>
          <w:bCs w:val="0"/>
          <w:color w:val="000000" w:themeColor="text1"/>
          <w:sz w:val="20"/>
          <w:szCs w:val="20"/>
          <w:lang w:eastAsia="en-IN"/>
        </w:rPr>
        <w:t xml:space="preserve"> our everyday chores</w:t>
      </w:r>
      <w:r w:rsidRPr="00C034DA">
        <w:rPr>
          <w:rFonts w:eastAsia="Times New Roman"/>
          <w:b w:val="0"/>
          <w:bCs w:val="0"/>
          <w:color w:val="000000" w:themeColor="text1"/>
          <w:sz w:val="20"/>
          <w:szCs w:val="20"/>
          <w:lang w:eastAsia="en-IN"/>
        </w:rPr>
        <w:t xml:space="preserve"> are </w:t>
      </w:r>
      <w:r w:rsidR="00305E35">
        <w:rPr>
          <w:rFonts w:eastAsia="Times New Roman"/>
          <w:b w:val="0"/>
          <w:bCs w:val="0"/>
          <w:color w:val="000000" w:themeColor="text1"/>
          <w:sz w:val="20"/>
          <w:szCs w:val="20"/>
          <w:lang w:eastAsia="en-IN"/>
        </w:rPr>
        <w:t>turning towards</w:t>
      </w:r>
      <w:r w:rsidRPr="00C034DA">
        <w:rPr>
          <w:rFonts w:eastAsia="Times New Roman"/>
          <w:b w:val="0"/>
          <w:bCs w:val="0"/>
          <w:color w:val="000000" w:themeColor="text1"/>
          <w:sz w:val="20"/>
          <w:szCs w:val="20"/>
          <w:lang w:eastAsia="en-IN"/>
        </w:rPr>
        <w:t xml:space="preserve"> </w:t>
      </w:r>
      <w:r w:rsidR="00305E35">
        <w:rPr>
          <w:rFonts w:eastAsia="Times New Roman"/>
          <w:b w:val="0"/>
          <w:bCs w:val="0"/>
          <w:color w:val="000000" w:themeColor="text1"/>
          <w:sz w:val="20"/>
          <w:szCs w:val="20"/>
          <w:lang w:eastAsia="en-IN"/>
        </w:rPr>
        <w:t xml:space="preserve">the use of </w:t>
      </w:r>
      <w:r w:rsidRPr="00C034DA">
        <w:rPr>
          <w:rFonts w:eastAsia="Times New Roman"/>
          <w:b w:val="0"/>
          <w:bCs w:val="0"/>
          <w:color w:val="000000" w:themeColor="text1"/>
          <w:sz w:val="20"/>
          <w:szCs w:val="20"/>
          <w:lang w:eastAsia="en-IN"/>
        </w:rPr>
        <w:t>smart</w:t>
      </w:r>
      <w:r w:rsidR="00305E35">
        <w:rPr>
          <w:rFonts w:eastAsia="Times New Roman"/>
          <w:b w:val="0"/>
          <w:bCs w:val="0"/>
          <w:color w:val="000000" w:themeColor="text1"/>
          <w:sz w:val="20"/>
          <w:szCs w:val="20"/>
          <w:lang w:eastAsia="en-IN"/>
        </w:rPr>
        <w:t xml:space="preserve"> technology</w:t>
      </w:r>
      <w:r w:rsidRPr="00C034DA">
        <w:rPr>
          <w:rFonts w:eastAsia="Times New Roman"/>
          <w:b w:val="0"/>
          <w:bCs w:val="0"/>
          <w:color w:val="000000" w:themeColor="text1"/>
          <w:sz w:val="20"/>
          <w:szCs w:val="20"/>
          <w:lang w:eastAsia="en-IN"/>
        </w:rPr>
        <w:t xml:space="preserve">. With advancement of automation technology, life </w:t>
      </w:r>
      <w:r w:rsidR="00305E35">
        <w:rPr>
          <w:rFonts w:eastAsia="Times New Roman"/>
          <w:b w:val="0"/>
          <w:bCs w:val="0"/>
          <w:color w:val="000000" w:themeColor="text1"/>
          <w:sz w:val="20"/>
          <w:szCs w:val="20"/>
          <w:lang w:eastAsia="en-IN"/>
        </w:rPr>
        <w:t>obviously</w:t>
      </w:r>
      <w:r w:rsidRPr="00C034DA">
        <w:rPr>
          <w:rFonts w:eastAsia="Times New Roman"/>
          <w:b w:val="0"/>
          <w:bCs w:val="0"/>
          <w:color w:val="000000" w:themeColor="text1"/>
          <w:sz w:val="20"/>
          <w:szCs w:val="20"/>
          <w:lang w:eastAsia="en-IN"/>
        </w:rPr>
        <w:t xml:space="preserve"> get</w:t>
      </w:r>
      <w:r w:rsidR="00305E35">
        <w:rPr>
          <w:rFonts w:eastAsia="Times New Roman"/>
          <w:b w:val="0"/>
          <w:bCs w:val="0"/>
          <w:color w:val="000000" w:themeColor="text1"/>
          <w:sz w:val="20"/>
          <w:szCs w:val="20"/>
          <w:lang w:eastAsia="en-IN"/>
        </w:rPr>
        <w:t xml:space="preserve">s </w:t>
      </w:r>
      <w:r w:rsidRPr="00C034DA">
        <w:rPr>
          <w:rFonts w:eastAsia="Times New Roman"/>
          <w:b w:val="0"/>
          <w:bCs w:val="0"/>
          <w:color w:val="000000" w:themeColor="text1"/>
          <w:sz w:val="20"/>
          <w:szCs w:val="20"/>
          <w:lang w:eastAsia="en-IN"/>
        </w:rPr>
        <w:t xml:space="preserve">simpler in </w:t>
      </w:r>
      <w:r w:rsidR="00305E35">
        <w:rPr>
          <w:rFonts w:eastAsia="Times New Roman"/>
          <w:b w:val="0"/>
          <w:bCs w:val="0"/>
          <w:color w:val="000000" w:themeColor="text1"/>
          <w:sz w:val="20"/>
          <w:szCs w:val="20"/>
          <w:lang w:eastAsia="en-IN"/>
        </w:rPr>
        <w:t>many ways</w:t>
      </w:r>
      <w:r w:rsidRPr="00C034DA">
        <w:rPr>
          <w:rFonts w:eastAsia="Times New Roman"/>
          <w:b w:val="0"/>
          <w:bCs w:val="0"/>
          <w:color w:val="000000" w:themeColor="text1"/>
          <w:sz w:val="20"/>
          <w:szCs w:val="20"/>
          <w:lang w:eastAsia="en-IN"/>
        </w:rPr>
        <w:t xml:space="preserve">. </w:t>
      </w:r>
      <w:r w:rsidRPr="00C034DA">
        <w:rPr>
          <w:b w:val="0"/>
          <w:bCs w:val="0"/>
          <w:color w:val="000000" w:themeColor="text1"/>
          <w:sz w:val="20"/>
          <w:szCs w:val="20"/>
          <w:shd w:val="clear" w:color="auto" w:fill="FFFFFF"/>
        </w:rPr>
        <w:t xml:space="preserve">Internet of Things gives the accesses to control some parameters of devices at home remotely through the Internet. </w:t>
      </w:r>
      <w:r w:rsidR="003528B1" w:rsidRPr="00C034DA">
        <w:rPr>
          <w:rFonts w:eastAsia="Times New Roman"/>
          <w:b w:val="0"/>
          <w:bCs w:val="0"/>
          <w:color w:val="000000" w:themeColor="text1"/>
          <w:sz w:val="20"/>
          <w:szCs w:val="20"/>
          <w:lang w:eastAsia="en-IN"/>
        </w:rPr>
        <w:t>The Internet of Things</w:t>
      </w:r>
      <w:r w:rsidR="003528B1" w:rsidRPr="00C034DA">
        <w:rPr>
          <w:b w:val="0"/>
          <w:bCs w:val="0"/>
          <w:color w:val="000000" w:themeColor="text1"/>
          <w:sz w:val="20"/>
          <w:szCs w:val="20"/>
          <w:shd w:val="clear" w:color="auto" w:fill="FFFFFF"/>
        </w:rPr>
        <w:t xml:space="preserve"> </w:t>
      </w:r>
      <w:r w:rsidR="00C0035A" w:rsidRPr="00C034DA">
        <w:rPr>
          <w:b w:val="0"/>
          <w:bCs w:val="0"/>
          <w:color w:val="000000" w:themeColor="text1"/>
          <w:sz w:val="20"/>
          <w:szCs w:val="20"/>
          <w:shd w:val="clear" w:color="auto" w:fill="FFFFFF"/>
        </w:rPr>
        <w:t>is</w:t>
      </w:r>
      <w:r w:rsidRPr="00C034DA">
        <w:rPr>
          <w:b w:val="0"/>
          <w:bCs w:val="0"/>
          <w:color w:val="000000" w:themeColor="text1"/>
          <w:sz w:val="20"/>
          <w:szCs w:val="20"/>
          <w:shd w:val="clear" w:color="auto" w:fill="FFFFFF"/>
        </w:rPr>
        <w:t xml:space="preserve"> a network of embedded objects that helps </w:t>
      </w:r>
      <w:r w:rsidR="00305E35">
        <w:rPr>
          <w:b w:val="0"/>
          <w:bCs w:val="0"/>
          <w:color w:val="000000" w:themeColor="text1"/>
          <w:sz w:val="20"/>
          <w:szCs w:val="20"/>
          <w:shd w:val="clear" w:color="auto" w:fill="FFFFFF"/>
        </w:rPr>
        <w:t xml:space="preserve">in </w:t>
      </w:r>
      <w:r w:rsidRPr="00C034DA">
        <w:rPr>
          <w:b w:val="0"/>
          <w:bCs w:val="0"/>
          <w:color w:val="000000" w:themeColor="text1"/>
          <w:sz w:val="20"/>
          <w:szCs w:val="20"/>
          <w:shd w:val="clear" w:color="auto" w:fill="FFFFFF"/>
        </w:rPr>
        <w:t>connect</w:t>
      </w:r>
      <w:r w:rsidR="00305E35">
        <w:rPr>
          <w:b w:val="0"/>
          <w:bCs w:val="0"/>
          <w:color w:val="000000" w:themeColor="text1"/>
          <w:sz w:val="20"/>
          <w:szCs w:val="20"/>
          <w:shd w:val="clear" w:color="auto" w:fill="FFFFFF"/>
        </w:rPr>
        <w:t>ing</w:t>
      </w:r>
      <w:r w:rsidRPr="00C034DA">
        <w:rPr>
          <w:b w:val="0"/>
          <w:bCs w:val="0"/>
          <w:color w:val="000000" w:themeColor="text1"/>
          <w:sz w:val="20"/>
          <w:szCs w:val="20"/>
          <w:shd w:val="clear" w:color="auto" w:fill="FFFFFF"/>
        </w:rPr>
        <w:t xml:space="preserve"> and exchang</w:t>
      </w:r>
      <w:r w:rsidR="00305E35">
        <w:rPr>
          <w:b w:val="0"/>
          <w:bCs w:val="0"/>
          <w:color w:val="000000" w:themeColor="text1"/>
          <w:sz w:val="20"/>
          <w:szCs w:val="20"/>
          <w:shd w:val="clear" w:color="auto" w:fill="FFFFFF"/>
        </w:rPr>
        <w:t>ing or transmission of</w:t>
      </w:r>
      <w:r w:rsidRPr="00C034DA">
        <w:rPr>
          <w:b w:val="0"/>
          <w:bCs w:val="0"/>
          <w:color w:val="000000" w:themeColor="text1"/>
          <w:sz w:val="20"/>
          <w:szCs w:val="20"/>
          <w:shd w:val="clear" w:color="auto" w:fill="FFFFFF"/>
        </w:rPr>
        <w:t xml:space="preserve"> data with other devices via internet. </w:t>
      </w:r>
    </w:p>
    <w:p w14:paraId="18BCC174" w14:textId="67E449F3" w:rsidR="00757515" w:rsidRPr="00C034DA" w:rsidRDefault="00757515" w:rsidP="00033F75">
      <w:pPr>
        <w:pStyle w:val="Abstract"/>
        <w:spacing w:line="276" w:lineRule="auto"/>
        <w:rPr>
          <w:color w:val="000000" w:themeColor="text1"/>
          <w:sz w:val="20"/>
          <w:szCs w:val="20"/>
        </w:rPr>
      </w:pPr>
      <w:r w:rsidRPr="00C034DA">
        <w:rPr>
          <w:rFonts w:eastAsia="Times New Roman"/>
          <w:b w:val="0"/>
          <w:bCs w:val="0"/>
          <w:color w:val="000000" w:themeColor="text1"/>
          <w:sz w:val="20"/>
          <w:szCs w:val="20"/>
          <w:lang w:eastAsia="en-IN"/>
        </w:rPr>
        <w:t xml:space="preserve">Day by day the </w:t>
      </w:r>
      <w:r w:rsidR="003528B1" w:rsidRPr="00C034DA">
        <w:rPr>
          <w:rFonts w:eastAsia="Times New Roman"/>
          <w:b w:val="0"/>
          <w:bCs w:val="0"/>
          <w:color w:val="000000" w:themeColor="text1"/>
          <w:sz w:val="20"/>
          <w:szCs w:val="20"/>
          <w:lang w:eastAsia="en-IN"/>
        </w:rPr>
        <w:t>number of internet users is</w:t>
      </w:r>
      <w:r w:rsidRPr="00C034DA">
        <w:rPr>
          <w:rFonts w:eastAsia="Times New Roman"/>
          <w:b w:val="0"/>
          <w:bCs w:val="0"/>
          <w:color w:val="000000" w:themeColor="text1"/>
          <w:sz w:val="20"/>
          <w:szCs w:val="20"/>
          <w:lang w:eastAsia="en-IN"/>
        </w:rPr>
        <w:t xml:space="preserve"> rapidly increasing over the past </w:t>
      </w:r>
      <w:r w:rsidR="00C0035A" w:rsidRPr="00C034DA">
        <w:rPr>
          <w:rFonts w:eastAsia="Times New Roman"/>
          <w:b w:val="0"/>
          <w:bCs w:val="0"/>
          <w:color w:val="000000" w:themeColor="text1"/>
          <w:sz w:val="20"/>
          <w:szCs w:val="20"/>
          <w:lang w:eastAsia="en-IN"/>
        </w:rPr>
        <w:t>and has become</w:t>
      </w:r>
      <w:r w:rsidRPr="00C034DA">
        <w:rPr>
          <w:rFonts w:eastAsia="Times New Roman"/>
          <w:b w:val="0"/>
          <w:bCs w:val="0"/>
          <w:color w:val="000000" w:themeColor="text1"/>
          <w:sz w:val="20"/>
          <w:szCs w:val="20"/>
          <w:lang w:eastAsia="en-IN"/>
        </w:rPr>
        <w:t xml:space="preserve"> a part of life. </w:t>
      </w:r>
      <w:r w:rsidR="003528B1" w:rsidRPr="00C034DA">
        <w:rPr>
          <w:rFonts w:eastAsia="Times New Roman"/>
          <w:b w:val="0"/>
          <w:bCs w:val="0"/>
          <w:color w:val="000000" w:themeColor="text1"/>
          <w:sz w:val="20"/>
          <w:szCs w:val="20"/>
          <w:lang w:eastAsia="en-IN"/>
        </w:rPr>
        <w:t xml:space="preserve">                 </w:t>
      </w:r>
      <w:proofErr w:type="spellStart"/>
      <w:r w:rsidRPr="00C034DA">
        <w:rPr>
          <w:rFonts w:eastAsia="Times New Roman"/>
          <w:b w:val="0"/>
          <w:bCs w:val="0"/>
          <w:color w:val="000000" w:themeColor="text1"/>
          <w:sz w:val="20"/>
          <w:szCs w:val="20"/>
          <w:lang w:eastAsia="en-IN"/>
        </w:rPr>
        <w:t>I</w:t>
      </w:r>
      <w:r w:rsidR="003528B1" w:rsidRPr="00C034DA">
        <w:rPr>
          <w:rFonts w:eastAsia="Times New Roman"/>
          <w:b w:val="0"/>
          <w:bCs w:val="0"/>
          <w:color w:val="000000" w:themeColor="text1"/>
          <w:sz w:val="20"/>
          <w:szCs w:val="20"/>
          <w:lang w:eastAsia="en-IN"/>
        </w:rPr>
        <w:t>o</w:t>
      </w:r>
      <w:r w:rsidR="00305E35">
        <w:rPr>
          <w:rFonts w:eastAsia="Times New Roman"/>
          <w:b w:val="0"/>
          <w:bCs w:val="0"/>
          <w:color w:val="000000" w:themeColor="text1"/>
          <w:sz w:val="20"/>
          <w:szCs w:val="20"/>
          <w:lang w:eastAsia="en-IN"/>
        </w:rPr>
        <w:t>T</w:t>
      </w:r>
      <w:proofErr w:type="spellEnd"/>
      <w:r w:rsidR="00305E35">
        <w:rPr>
          <w:rFonts w:eastAsia="Times New Roman"/>
          <w:b w:val="0"/>
          <w:bCs w:val="0"/>
          <w:color w:val="000000" w:themeColor="text1"/>
          <w:sz w:val="20"/>
          <w:szCs w:val="20"/>
          <w:lang w:eastAsia="en-IN"/>
        </w:rPr>
        <w:t xml:space="preserve"> refers to </w:t>
      </w:r>
      <w:r w:rsidRPr="00C034DA">
        <w:rPr>
          <w:rFonts w:eastAsia="Times New Roman"/>
          <w:b w:val="0"/>
          <w:bCs w:val="0"/>
          <w:color w:val="000000" w:themeColor="text1"/>
          <w:sz w:val="20"/>
          <w:szCs w:val="20"/>
          <w:lang w:eastAsia="en-IN"/>
        </w:rPr>
        <w:t>physical objects</w:t>
      </w:r>
      <w:r w:rsidR="00305E35">
        <w:rPr>
          <w:rFonts w:eastAsia="Times New Roman"/>
          <w:b w:val="0"/>
          <w:bCs w:val="0"/>
          <w:color w:val="000000" w:themeColor="text1"/>
          <w:sz w:val="20"/>
          <w:szCs w:val="20"/>
          <w:lang w:eastAsia="en-IN"/>
        </w:rPr>
        <w:t xml:space="preserve"> network</w:t>
      </w:r>
      <w:r w:rsidRPr="00C034DA">
        <w:rPr>
          <w:rFonts w:eastAsia="Times New Roman"/>
          <w:b w:val="0"/>
          <w:bCs w:val="0"/>
          <w:color w:val="000000" w:themeColor="text1"/>
          <w:sz w:val="20"/>
          <w:szCs w:val="20"/>
          <w:lang w:eastAsia="en-IN"/>
        </w:rPr>
        <w:t xml:space="preserve"> that are embedded with sensors, software and other technologies</w:t>
      </w:r>
      <w:r w:rsidR="00305E35">
        <w:rPr>
          <w:rFonts w:eastAsia="Times New Roman"/>
          <w:b w:val="0"/>
          <w:bCs w:val="0"/>
          <w:color w:val="000000" w:themeColor="text1"/>
          <w:sz w:val="20"/>
          <w:szCs w:val="20"/>
          <w:lang w:eastAsia="en-IN"/>
        </w:rPr>
        <w:t xml:space="preserve"> and</w:t>
      </w:r>
      <w:r w:rsidRPr="00C034DA">
        <w:rPr>
          <w:rFonts w:eastAsia="Times New Roman"/>
          <w:b w:val="0"/>
          <w:bCs w:val="0"/>
          <w:color w:val="000000" w:themeColor="text1"/>
          <w:sz w:val="20"/>
          <w:szCs w:val="20"/>
          <w:lang w:eastAsia="en-IN"/>
        </w:rPr>
        <w:t xml:space="preserve"> </w:t>
      </w:r>
      <w:r w:rsidR="00305E35" w:rsidRPr="00C034DA">
        <w:rPr>
          <w:b w:val="0"/>
          <w:bCs w:val="0"/>
          <w:color w:val="000000" w:themeColor="text1"/>
          <w:sz w:val="20"/>
          <w:szCs w:val="20"/>
          <w:shd w:val="clear" w:color="auto" w:fill="FFFFFF"/>
        </w:rPr>
        <w:t xml:space="preserve">a network of embedded objects that helps </w:t>
      </w:r>
      <w:r w:rsidR="00305E35">
        <w:rPr>
          <w:b w:val="0"/>
          <w:bCs w:val="0"/>
          <w:color w:val="000000" w:themeColor="text1"/>
          <w:sz w:val="20"/>
          <w:szCs w:val="20"/>
          <w:shd w:val="clear" w:color="auto" w:fill="FFFFFF"/>
        </w:rPr>
        <w:t xml:space="preserve">in </w:t>
      </w:r>
      <w:r w:rsidR="00305E35" w:rsidRPr="00C034DA">
        <w:rPr>
          <w:b w:val="0"/>
          <w:bCs w:val="0"/>
          <w:color w:val="000000" w:themeColor="text1"/>
          <w:sz w:val="20"/>
          <w:szCs w:val="20"/>
          <w:shd w:val="clear" w:color="auto" w:fill="FFFFFF"/>
        </w:rPr>
        <w:t>connect</w:t>
      </w:r>
      <w:r w:rsidR="00305E35">
        <w:rPr>
          <w:b w:val="0"/>
          <w:bCs w:val="0"/>
          <w:color w:val="000000" w:themeColor="text1"/>
          <w:sz w:val="20"/>
          <w:szCs w:val="20"/>
          <w:shd w:val="clear" w:color="auto" w:fill="FFFFFF"/>
        </w:rPr>
        <w:t>ing</w:t>
      </w:r>
      <w:r w:rsidR="00305E35" w:rsidRPr="00C034DA">
        <w:rPr>
          <w:b w:val="0"/>
          <w:bCs w:val="0"/>
          <w:color w:val="000000" w:themeColor="text1"/>
          <w:sz w:val="20"/>
          <w:szCs w:val="20"/>
          <w:shd w:val="clear" w:color="auto" w:fill="FFFFFF"/>
        </w:rPr>
        <w:t xml:space="preserve"> and exchang</w:t>
      </w:r>
      <w:r w:rsidR="00305E35">
        <w:rPr>
          <w:b w:val="0"/>
          <w:bCs w:val="0"/>
          <w:color w:val="000000" w:themeColor="text1"/>
          <w:sz w:val="20"/>
          <w:szCs w:val="20"/>
          <w:shd w:val="clear" w:color="auto" w:fill="FFFFFF"/>
        </w:rPr>
        <w:t>ing or transmission of</w:t>
      </w:r>
      <w:r w:rsidR="00305E35" w:rsidRPr="00C034DA">
        <w:rPr>
          <w:b w:val="0"/>
          <w:bCs w:val="0"/>
          <w:color w:val="000000" w:themeColor="text1"/>
          <w:sz w:val="20"/>
          <w:szCs w:val="20"/>
          <w:shd w:val="clear" w:color="auto" w:fill="FFFFFF"/>
        </w:rPr>
        <w:t xml:space="preserve"> data with other devices via internet</w:t>
      </w:r>
      <w:r w:rsidR="00305E35" w:rsidRPr="00C034DA">
        <w:rPr>
          <w:b w:val="0"/>
          <w:bCs w:val="0"/>
          <w:color w:val="000000" w:themeColor="text1"/>
          <w:sz w:val="20"/>
          <w:szCs w:val="20"/>
        </w:rPr>
        <w:t xml:space="preserve"> </w:t>
      </w:r>
      <w:r w:rsidR="003528B1" w:rsidRPr="00C034DA">
        <w:rPr>
          <w:b w:val="0"/>
          <w:bCs w:val="0"/>
          <w:color w:val="000000" w:themeColor="text1"/>
          <w:sz w:val="20"/>
          <w:szCs w:val="20"/>
        </w:rPr>
        <w:t xml:space="preserve">We </w:t>
      </w:r>
      <w:r w:rsidR="00305E35">
        <w:rPr>
          <w:b w:val="0"/>
          <w:bCs w:val="0"/>
          <w:color w:val="000000" w:themeColor="text1"/>
          <w:sz w:val="20"/>
          <w:szCs w:val="20"/>
        </w:rPr>
        <w:t xml:space="preserve">now </w:t>
      </w:r>
      <w:r w:rsidR="003528B1" w:rsidRPr="00C034DA">
        <w:rPr>
          <w:b w:val="0"/>
          <w:bCs w:val="0"/>
          <w:color w:val="000000" w:themeColor="text1"/>
          <w:sz w:val="20"/>
          <w:szCs w:val="20"/>
        </w:rPr>
        <w:t>have</w:t>
      </w:r>
      <w:r w:rsidRPr="00C034DA">
        <w:rPr>
          <w:b w:val="0"/>
          <w:bCs w:val="0"/>
          <w:color w:val="000000" w:themeColor="text1"/>
          <w:sz w:val="20"/>
          <w:szCs w:val="20"/>
        </w:rPr>
        <w:t xml:space="preserve"> develop</w:t>
      </w:r>
      <w:r w:rsidR="003528B1" w:rsidRPr="00C034DA">
        <w:rPr>
          <w:b w:val="0"/>
          <w:bCs w:val="0"/>
          <w:color w:val="000000" w:themeColor="text1"/>
          <w:sz w:val="20"/>
          <w:szCs w:val="20"/>
        </w:rPr>
        <w:t>ed</w:t>
      </w:r>
      <w:r w:rsidRPr="00C034DA">
        <w:rPr>
          <w:b w:val="0"/>
          <w:bCs w:val="0"/>
          <w:color w:val="000000" w:themeColor="text1"/>
          <w:sz w:val="20"/>
          <w:szCs w:val="20"/>
        </w:rPr>
        <w:t xml:space="preserve"> a system which can control the intensity of light and speed of fan by various input methods that is relatively affordable, simple to implement, or configure and users friendly. We aim to create a wrist band for specially challenged people which can help them control light/fan at various levels.</w:t>
      </w:r>
    </w:p>
    <w:p w14:paraId="1C563B89" w14:textId="77777777" w:rsidR="00757515" w:rsidRPr="00C034DA" w:rsidRDefault="003528B1" w:rsidP="00033F75">
      <w:pPr>
        <w:pStyle w:val="Abstract"/>
        <w:spacing w:line="276" w:lineRule="auto"/>
        <w:rPr>
          <w:b w:val="0"/>
          <w:bCs w:val="0"/>
          <w:color w:val="000000" w:themeColor="text1"/>
          <w:sz w:val="20"/>
          <w:szCs w:val="20"/>
        </w:rPr>
      </w:pPr>
      <w:r w:rsidRPr="00C034DA">
        <w:rPr>
          <w:b w:val="0"/>
          <w:bCs w:val="0"/>
          <w:color w:val="000000" w:themeColor="text1"/>
          <w:sz w:val="20"/>
          <w:szCs w:val="20"/>
          <w:shd w:val="clear" w:color="auto" w:fill="FFFFFF"/>
        </w:rPr>
        <w:lastRenderedPageBreak/>
        <w:t>In this paper, the authors</w:t>
      </w:r>
      <w:r w:rsidR="00757515" w:rsidRPr="00C034DA">
        <w:rPr>
          <w:b w:val="0"/>
          <w:bCs w:val="0"/>
          <w:color w:val="000000" w:themeColor="text1"/>
          <w:sz w:val="20"/>
          <w:szCs w:val="20"/>
          <w:shd w:val="clear" w:color="auto" w:fill="FFFFFF"/>
        </w:rPr>
        <w:t xml:space="preserve"> focus on </w:t>
      </w:r>
      <w:r w:rsidR="00757515" w:rsidRPr="00C034DA">
        <w:rPr>
          <w:b w:val="0"/>
          <w:bCs w:val="0"/>
          <w:color w:val="000000" w:themeColor="text1"/>
          <w:sz w:val="20"/>
          <w:szCs w:val="20"/>
        </w:rPr>
        <w:t xml:space="preserve">controlling the intensity of bulb and fan at different levels by making use of </w:t>
      </w:r>
      <w:proofErr w:type="spellStart"/>
      <w:r w:rsidR="00757515" w:rsidRPr="00C034DA">
        <w:rPr>
          <w:b w:val="0"/>
          <w:bCs w:val="0"/>
          <w:color w:val="000000" w:themeColor="text1"/>
          <w:sz w:val="20"/>
          <w:szCs w:val="20"/>
        </w:rPr>
        <w:t>IoT</w:t>
      </w:r>
      <w:proofErr w:type="spellEnd"/>
      <w:r w:rsidR="00757515" w:rsidRPr="00C034DA">
        <w:rPr>
          <w:b w:val="0"/>
          <w:bCs w:val="0"/>
          <w:color w:val="000000" w:themeColor="text1"/>
          <w:sz w:val="20"/>
          <w:szCs w:val="20"/>
        </w:rPr>
        <w:t xml:space="preserve"> devices through various input methods such as voice using </w:t>
      </w:r>
      <w:proofErr w:type="spellStart"/>
      <w:r w:rsidR="00757515" w:rsidRPr="00C034DA">
        <w:rPr>
          <w:b w:val="0"/>
          <w:bCs w:val="0"/>
          <w:color w:val="000000" w:themeColor="text1"/>
          <w:sz w:val="20"/>
          <w:szCs w:val="20"/>
        </w:rPr>
        <w:t>google</w:t>
      </w:r>
      <w:proofErr w:type="spellEnd"/>
      <w:r w:rsidR="00757515" w:rsidRPr="00C034DA">
        <w:rPr>
          <w:b w:val="0"/>
          <w:bCs w:val="0"/>
          <w:color w:val="000000" w:themeColor="text1"/>
          <w:sz w:val="20"/>
          <w:szCs w:val="20"/>
        </w:rPr>
        <w:t xml:space="preserve"> assistant, slide bar using </w:t>
      </w:r>
      <w:proofErr w:type="spellStart"/>
      <w:r w:rsidR="00757515" w:rsidRPr="00C034DA">
        <w:rPr>
          <w:b w:val="0"/>
          <w:bCs w:val="0"/>
          <w:color w:val="000000" w:themeColor="text1"/>
          <w:sz w:val="20"/>
          <w:szCs w:val="20"/>
        </w:rPr>
        <w:t>ubidots</w:t>
      </w:r>
      <w:proofErr w:type="spellEnd"/>
      <w:r w:rsidR="00757515" w:rsidRPr="00C034DA">
        <w:rPr>
          <w:b w:val="0"/>
          <w:bCs w:val="0"/>
          <w:color w:val="000000" w:themeColor="text1"/>
          <w:sz w:val="20"/>
          <w:szCs w:val="20"/>
        </w:rPr>
        <w:t xml:space="preserve"> server and based on our gesture with the help of an accelerometer which in turn helps avoid unnecessary wastage of power.</w:t>
      </w:r>
    </w:p>
    <w:p w14:paraId="3336B9AE" w14:textId="4C99F019" w:rsidR="00757515" w:rsidRPr="00C034DA" w:rsidRDefault="00757515" w:rsidP="00033F75">
      <w:pPr>
        <w:spacing w:line="276" w:lineRule="auto"/>
        <w:jc w:val="both"/>
        <w:rPr>
          <w:color w:val="000000" w:themeColor="text1"/>
        </w:rPr>
      </w:pPr>
      <w:r w:rsidRPr="00C034DA">
        <w:rPr>
          <w:color w:val="000000" w:themeColor="text1"/>
        </w:rPr>
        <w:t xml:space="preserve">      </w:t>
      </w:r>
      <w:r w:rsidR="000D0D63" w:rsidRPr="00C034DA">
        <w:rPr>
          <w:color w:val="000000" w:themeColor="text1"/>
        </w:rPr>
        <w:t xml:space="preserve">Message Queuing Telemetry Transport (MQQT) is used for transferring data from user to devices via Wi-Fi, as it is a simple and light weight messaging protocol. </w:t>
      </w:r>
      <w:r w:rsidRPr="00C034DA">
        <w:rPr>
          <w:color w:val="000000" w:themeColor="text1"/>
        </w:rPr>
        <w:t xml:space="preserve">The specifications of MQTT such as MQTT being built on top of TCP and lets TCP do a lot of hard work and no payload definitions was specified has made us take up this protocol to solve the problem stated. It provides many advantages such as efficient distribution of information, increased scalability, maximizes available bandwidth, reduces update rate to seconds.  </w:t>
      </w:r>
    </w:p>
    <w:p w14:paraId="557E29EB" w14:textId="77777777" w:rsidR="00666348" w:rsidRPr="00C034DA" w:rsidRDefault="002840AC">
      <w:pPr>
        <w:pStyle w:val="Heading1"/>
        <w:rPr>
          <w:color w:val="000000" w:themeColor="text1"/>
        </w:rPr>
      </w:pPr>
      <w:r w:rsidRPr="00C034DA">
        <w:rPr>
          <w:color w:val="000000" w:themeColor="text1"/>
          <w:lang w:val="en-US"/>
        </w:rPr>
        <w:t>LITERATURE SURVEY</w:t>
      </w:r>
    </w:p>
    <w:p w14:paraId="641AF0D0" w14:textId="2887B1D0" w:rsidR="00372327" w:rsidRPr="00C034DA" w:rsidRDefault="00305E35" w:rsidP="00033F75">
      <w:pPr>
        <w:pStyle w:val="BodyText"/>
        <w:spacing w:line="276" w:lineRule="auto"/>
        <w:rPr>
          <w:color w:val="000000" w:themeColor="text1"/>
          <w:lang w:val="en-IN"/>
        </w:rPr>
      </w:pPr>
      <w:r>
        <w:rPr>
          <w:color w:val="000000" w:themeColor="text1"/>
          <w:lang w:val="en-IN"/>
        </w:rPr>
        <w:t>We have used an i</w:t>
      </w:r>
      <w:r w:rsidR="003554D8" w:rsidRPr="00C034DA">
        <w:rPr>
          <w:color w:val="000000" w:themeColor="text1"/>
          <w:lang w:val="en-IN"/>
        </w:rPr>
        <w:t>nnovative</w:t>
      </w:r>
      <w:r w:rsidR="00372327" w:rsidRPr="00C034DA">
        <w:rPr>
          <w:color w:val="000000" w:themeColor="text1"/>
          <w:lang w:val="en-IN"/>
        </w:rPr>
        <w:t xml:space="preserve"> way </w:t>
      </w:r>
      <w:r>
        <w:rPr>
          <w:color w:val="000000" w:themeColor="text1"/>
          <w:lang w:val="en-IN"/>
        </w:rPr>
        <w:t>to control</w:t>
      </w:r>
      <w:r w:rsidR="00372327" w:rsidRPr="00C034DA">
        <w:rPr>
          <w:color w:val="000000" w:themeColor="text1"/>
          <w:lang w:val="en-IN"/>
        </w:rPr>
        <w:t xml:space="preserve"> light bulb</w:t>
      </w:r>
      <w:r>
        <w:rPr>
          <w:color w:val="000000" w:themeColor="text1"/>
          <w:lang w:val="en-IN"/>
        </w:rPr>
        <w:t>s</w:t>
      </w:r>
      <w:r w:rsidR="00372327" w:rsidRPr="00C034DA">
        <w:rPr>
          <w:color w:val="000000" w:themeColor="text1"/>
          <w:lang w:val="en-IN"/>
        </w:rPr>
        <w:t xml:space="preserve"> </w:t>
      </w:r>
      <w:r>
        <w:rPr>
          <w:color w:val="000000" w:themeColor="text1"/>
          <w:lang w:val="en-IN"/>
        </w:rPr>
        <w:t xml:space="preserve">with the help of </w:t>
      </w:r>
      <w:proofErr w:type="spellStart"/>
      <w:r w:rsidR="00372327" w:rsidRPr="00C034DA">
        <w:rPr>
          <w:color w:val="000000" w:themeColor="text1"/>
          <w:lang w:val="en-IN"/>
        </w:rPr>
        <w:t>CoAP</w:t>
      </w:r>
      <w:proofErr w:type="spellEnd"/>
      <w:r w:rsidR="00372327" w:rsidRPr="00C034DA">
        <w:rPr>
          <w:color w:val="000000" w:themeColor="text1"/>
          <w:lang w:val="en-IN"/>
        </w:rPr>
        <w:t xml:space="preserve"> application of smart clothing.</w:t>
      </w:r>
      <w:r w:rsidR="003554D8" w:rsidRPr="00C034DA">
        <w:rPr>
          <w:color w:val="000000" w:themeColor="text1"/>
          <w:lang w:val="en-IN"/>
        </w:rPr>
        <w:t xml:space="preserve"> It </w:t>
      </w:r>
      <w:r w:rsidR="003554D8" w:rsidRPr="00C034DA">
        <w:rPr>
          <w:color w:val="000000" w:themeColor="text1"/>
        </w:rPr>
        <w:t>gives</w:t>
      </w:r>
      <w:r w:rsidR="00372327" w:rsidRPr="00C034DA">
        <w:rPr>
          <w:color w:val="000000" w:themeColor="text1"/>
        </w:rPr>
        <w:t xml:space="preserve"> users a new experience which traditional lighting control cannot make.</w:t>
      </w:r>
      <w:r w:rsidR="003554D8" w:rsidRPr="00C034DA">
        <w:rPr>
          <w:color w:val="000000" w:themeColor="text1"/>
        </w:rPr>
        <w:t xml:space="preserve"> But this system experiences </w:t>
      </w:r>
      <w:r w:rsidR="003554D8" w:rsidRPr="00C034DA">
        <w:rPr>
          <w:color w:val="000000" w:themeColor="text1"/>
          <w:lang w:val="en-IN"/>
        </w:rPr>
        <w:t xml:space="preserve">delays in processing of gestures. </w:t>
      </w:r>
      <w:r w:rsidR="00372327" w:rsidRPr="00C034DA">
        <w:rPr>
          <w:color w:val="000000" w:themeColor="text1"/>
        </w:rPr>
        <w:t xml:space="preserve">Our solution </w:t>
      </w:r>
      <w:r>
        <w:rPr>
          <w:color w:val="000000" w:themeColor="text1"/>
        </w:rPr>
        <w:t>aims at making</w:t>
      </w:r>
      <w:r w:rsidR="00372327" w:rsidRPr="00C034DA">
        <w:rPr>
          <w:color w:val="000000" w:themeColor="text1"/>
        </w:rPr>
        <w:t xml:space="preserve"> the interaction between the user </w:t>
      </w:r>
      <w:r w:rsidR="00372327" w:rsidRPr="00C034DA">
        <w:rPr>
          <w:color w:val="000000" w:themeColor="text1"/>
          <w:lang w:val="en-IN"/>
        </w:rPr>
        <w:t xml:space="preserve">and </w:t>
      </w:r>
      <w:r>
        <w:rPr>
          <w:color w:val="000000" w:themeColor="text1"/>
          <w:lang w:val="en-IN"/>
        </w:rPr>
        <w:t>home appliances</w:t>
      </w:r>
      <w:r w:rsidR="00372327" w:rsidRPr="00C034DA">
        <w:rPr>
          <w:color w:val="000000" w:themeColor="text1"/>
          <w:lang w:val="en-IN"/>
        </w:rPr>
        <w:t xml:space="preserve"> </w:t>
      </w:r>
      <w:proofErr w:type="gramStart"/>
      <w:r w:rsidR="00372327" w:rsidRPr="00C034DA">
        <w:rPr>
          <w:color w:val="000000" w:themeColor="text1"/>
          <w:lang w:val="en-IN"/>
        </w:rPr>
        <w:t xml:space="preserve">more </w:t>
      </w:r>
      <w:r>
        <w:rPr>
          <w:color w:val="000000" w:themeColor="text1"/>
          <w:lang w:val="en-IN"/>
        </w:rPr>
        <w:t>easier</w:t>
      </w:r>
      <w:proofErr w:type="gramEnd"/>
      <w:r>
        <w:rPr>
          <w:color w:val="000000" w:themeColor="text1"/>
          <w:lang w:val="en-IN"/>
        </w:rPr>
        <w:t xml:space="preserve"> and absolutely </w:t>
      </w:r>
      <w:r w:rsidR="00372327" w:rsidRPr="00C034DA">
        <w:rPr>
          <w:color w:val="000000" w:themeColor="text1"/>
          <w:lang w:val="en-IN"/>
        </w:rPr>
        <w:t>natural</w:t>
      </w:r>
      <w:r w:rsidR="00497A88" w:rsidRPr="00C034DA">
        <w:rPr>
          <w:color w:val="000000" w:themeColor="text1"/>
          <w:lang w:val="en-IN"/>
        </w:rPr>
        <w:t xml:space="preserve"> [1]</w:t>
      </w:r>
      <w:r w:rsidR="00372327" w:rsidRPr="00C034DA">
        <w:rPr>
          <w:color w:val="000000" w:themeColor="text1"/>
          <w:lang w:val="en-IN"/>
        </w:rPr>
        <w:t>.</w:t>
      </w:r>
    </w:p>
    <w:p w14:paraId="78955099" w14:textId="645289DD" w:rsidR="003554D8" w:rsidRPr="00C034DA" w:rsidRDefault="00305E35" w:rsidP="00033F75">
      <w:pPr>
        <w:pStyle w:val="BodyText"/>
        <w:spacing w:line="276" w:lineRule="auto"/>
        <w:rPr>
          <w:color w:val="000000" w:themeColor="text1"/>
          <w:lang w:val="en-IN"/>
        </w:rPr>
      </w:pPr>
      <w:r>
        <w:rPr>
          <w:color w:val="000000" w:themeColor="text1"/>
          <w:lang w:val="en-IN"/>
        </w:rPr>
        <w:t>A</w:t>
      </w:r>
      <w:r w:rsidR="003554D8" w:rsidRPr="00C034DA">
        <w:rPr>
          <w:color w:val="000000" w:themeColor="text1"/>
          <w:lang w:val="en-IN"/>
        </w:rPr>
        <w:t xml:space="preserve">dvanced technique of monitoring a light bulb built on </w:t>
      </w:r>
      <w:proofErr w:type="spellStart"/>
      <w:r w:rsidR="003554D8" w:rsidRPr="00C034DA">
        <w:rPr>
          <w:color w:val="000000" w:themeColor="text1"/>
          <w:lang w:val="en-IN"/>
        </w:rPr>
        <w:t>CoAP</w:t>
      </w:r>
      <w:proofErr w:type="spellEnd"/>
      <w:r w:rsidR="003554D8" w:rsidRPr="00C034DA">
        <w:rPr>
          <w:color w:val="000000" w:themeColor="text1"/>
          <w:lang w:val="en-IN"/>
        </w:rPr>
        <w:t xml:space="preserve"> </w:t>
      </w:r>
      <w:r w:rsidR="00497A88" w:rsidRPr="00C034DA">
        <w:rPr>
          <w:color w:val="000000" w:themeColor="text1"/>
          <w:lang w:val="en-IN"/>
        </w:rPr>
        <w:t xml:space="preserve">for </w:t>
      </w:r>
      <w:r w:rsidR="003554D8" w:rsidRPr="00C034DA">
        <w:rPr>
          <w:color w:val="000000" w:themeColor="text1"/>
          <w:lang w:val="en-IN"/>
        </w:rPr>
        <w:t>smart clothing</w:t>
      </w:r>
      <w:r w:rsidR="00497A88" w:rsidRPr="00C034DA">
        <w:rPr>
          <w:color w:val="000000" w:themeColor="text1"/>
          <w:lang w:val="en-IN"/>
        </w:rPr>
        <w:t xml:space="preserve"> </w:t>
      </w:r>
      <w:r w:rsidR="00C70997" w:rsidRPr="00C034DA">
        <w:rPr>
          <w:color w:val="000000" w:themeColor="text1"/>
          <w:lang w:val="en-IN"/>
        </w:rPr>
        <w:t>provide</w:t>
      </w:r>
      <w:r w:rsidR="003554D8" w:rsidRPr="00C034DA">
        <w:rPr>
          <w:color w:val="000000" w:themeColor="text1"/>
        </w:rPr>
        <w:t xml:space="preserve"> </w:t>
      </w:r>
      <w:r w:rsidR="00497A88" w:rsidRPr="00C034DA">
        <w:rPr>
          <w:color w:val="000000" w:themeColor="text1"/>
        </w:rPr>
        <w:t xml:space="preserve">the </w:t>
      </w:r>
      <w:r w:rsidR="003554D8" w:rsidRPr="00C034DA">
        <w:rPr>
          <w:color w:val="000000" w:themeColor="text1"/>
        </w:rPr>
        <w:t>consumers a fresh knowledge which outdated lighting control cannot mark. They have a lesser reaction time. Our result will make the communication between the human and lights more normal</w:t>
      </w:r>
      <w:r w:rsidR="00C70997" w:rsidRPr="00C034DA">
        <w:rPr>
          <w:color w:val="000000" w:themeColor="text1"/>
        </w:rPr>
        <w:t xml:space="preserve"> [2]</w:t>
      </w:r>
      <w:r w:rsidR="003554D8" w:rsidRPr="00C034DA">
        <w:rPr>
          <w:color w:val="000000" w:themeColor="text1"/>
        </w:rPr>
        <w:t xml:space="preserve">. </w:t>
      </w:r>
    </w:p>
    <w:p w14:paraId="1341F326" w14:textId="3953D6E1" w:rsidR="003554D8" w:rsidRDefault="003554D8" w:rsidP="00033F75">
      <w:pPr>
        <w:pStyle w:val="BodyText"/>
        <w:spacing w:line="276" w:lineRule="auto"/>
        <w:rPr>
          <w:color w:val="000000" w:themeColor="text1"/>
        </w:rPr>
      </w:pPr>
      <w:proofErr w:type="spellStart"/>
      <w:r w:rsidRPr="00C034DA">
        <w:rPr>
          <w:color w:val="000000" w:themeColor="text1"/>
          <w:lang w:val="en-IN"/>
        </w:rPr>
        <w:t>OpenCV</w:t>
      </w:r>
      <w:proofErr w:type="spellEnd"/>
      <w:r w:rsidRPr="00C034DA">
        <w:rPr>
          <w:color w:val="000000" w:themeColor="text1"/>
          <w:lang w:val="en-IN"/>
        </w:rPr>
        <w:t xml:space="preserve"> </w:t>
      </w:r>
      <w:r w:rsidR="00C70997" w:rsidRPr="00C034DA">
        <w:rPr>
          <w:color w:val="000000" w:themeColor="text1"/>
          <w:lang w:val="en-IN"/>
        </w:rPr>
        <w:t xml:space="preserve">is used </w:t>
      </w:r>
      <w:r w:rsidRPr="00C034DA">
        <w:rPr>
          <w:color w:val="000000" w:themeColor="text1"/>
          <w:lang w:val="en-IN"/>
        </w:rPr>
        <w:t xml:space="preserve">for correct gesture recognition. </w:t>
      </w:r>
      <w:r w:rsidR="00B713E5">
        <w:rPr>
          <w:color w:val="000000" w:themeColor="text1"/>
        </w:rPr>
        <w:t xml:space="preserve">It </w:t>
      </w:r>
      <w:proofErr w:type="gramStart"/>
      <w:r w:rsidR="00B713E5">
        <w:rPr>
          <w:color w:val="000000" w:themeColor="text1"/>
        </w:rPr>
        <w:t xml:space="preserve">is </w:t>
      </w:r>
      <w:r w:rsidRPr="00C034DA">
        <w:rPr>
          <w:color w:val="000000" w:themeColor="text1"/>
        </w:rPr>
        <w:t xml:space="preserve"> </w:t>
      </w:r>
      <w:r w:rsidR="00B713E5">
        <w:rPr>
          <w:color w:val="000000" w:themeColor="text1"/>
        </w:rPr>
        <w:t>the</w:t>
      </w:r>
      <w:proofErr w:type="gramEnd"/>
      <w:r w:rsidR="00B713E5">
        <w:rPr>
          <w:color w:val="000000" w:themeColor="text1"/>
        </w:rPr>
        <w:t xml:space="preserve"> module named ‘</w:t>
      </w:r>
      <w:r w:rsidRPr="00C034DA">
        <w:rPr>
          <w:color w:val="000000" w:themeColor="text1"/>
        </w:rPr>
        <w:t xml:space="preserve">text to speech’ </w:t>
      </w:r>
      <w:r w:rsidR="00B713E5">
        <w:rPr>
          <w:color w:val="000000" w:themeColor="text1"/>
        </w:rPr>
        <w:t>that</w:t>
      </w:r>
      <w:r w:rsidRPr="00C034DA">
        <w:rPr>
          <w:color w:val="000000" w:themeColor="text1"/>
        </w:rPr>
        <w:t xml:space="preserve"> converts the test provided</w:t>
      </w:r>
      <w:r w:rsidR="00B713E5">
        <w:rPr>
          <w:color w:val="000000" w:themeColor="text1"/>
        </w:rPr>
        <w:t xml:space="preserve"> as </w:t>
      </w:r>
      <w:r w:rsidR="00B713E5" w:rsidRPr="00C034DA">
        <w:rPr>
          <w:color w:val="000000" w:themeColor="text1"/>
        </w:rPr>
        <w:t>input</w:t>
      </w:r>
      <w:r w:rsidRPr="00C034DA">
        <w:rPr>
          <w:color w:val="000000" w:themeColor="text1"/>
        </w:rPr>
        <w:t xml:space="preserve"> into the speech</w:t>
      </w:r>
      <w:r w:rsidR="00B713E5">
        <w:rPr>
          <w:color w:val="000000" w:themeColor="text1"/>
        </w:rPr>
        <w:t xml:space="preserve"> form. It </w:t>
      </w:r>
      <w:r w:rsidRPr="00C034DA">
        <w:rPr>
          <w:color w:val="000000" w:themeColor="text1"/>
        </w:rPr>
        <w:t xml:space="preserve">provides a user-friendly </w:t>
      </w:r>
      <w:r w:rsidR="00B713E5">
        <w:rPr>
          <w:color w:val="000000" w:themeColor="text1"/>
        </w:rPr>
        <w:t>way to display</w:t>
      </w:r>
      <w:r w:rsidRPr="00C034DA">
        <w:rPr>
          <w:color w:val="000000" w:themeColor="text1"/>
        </w:rPr>
        <w:t xml:space="preserve"> </w:t>
      </w:r>
      <w:r w:rsidR="00B713E5">
        <w:rPr>
          <w:color w:val="000000" w:themeColor="text1"/>
        </w:rPr>
        <w:t>result</w:t>
      </w:r>
      <w:r w:rsidRPr="00C034DA">
        <w:rPr>
          <w:color w:val="000000" w:themeColor="text1"/>
        </w:rPr>
        <w:t xml:space="preserve">. </w:t>
      </w:r>
      <w:proofErr w:type="spellStart"/>
      <w:r w:rsidRPr="00C034DA">
        <w:rPr>
          <w:color w:val="000000" w:themeColor="text1"/>
          <w:lang w:val="en-IN"/>
        </w:rPr>
        <w:t>OpenCV</w:t>
      </w:r>
      <w:proofErr w:type="spellEnd"/>
      <w:r w:rsidRPr="00C034DA">
        <w:rPr>
          <w:color w:val="000000" w:themeColor="text1"/>
          <w:lang w:val="en-IN"/>
        </w:rPr>
        <w:t xml:space="preserve"> used is not as robust as other method a</w:t>
      </w:r>
      <w:r w:rsidRPr="00C034DA">
        <w:rPr>
          <w:color w:val="000000" w:themeColor="text1"/>
        </w:rPr>
        <w:t>s sufficient lighting is needed. This method is depended on background and objects</w:t>
      </w:r>
      <w:r w:rsidR="00C70997" w:rsidRPr="00C034DA">
        <w:rPr>
          <w:color w:val="000000" w:themeColor="text1"/>
        </w:rPr>
        <w:t xml:space="preserve"> [3]</w:t>
      </w:r>
      <w:r w:rsidRPr="00C034DA">
        <w:rPr>
          <w:color w:val="000000" w:themeColor="text1"/>
        </w:rPr>
        <w:t>.</w:t>
      </w:r>
    </w:p>
    <w:p w14:paraId="3EE09C79" w14:textId="77777777" w:rsidR="00B713E5" w:rsidRPr="00C034DA" w:rsidRDefault="00B713E5" w:rsidP="00033F75">
      <w:pPr>
        <w:pStyle w:val="BodyText"/>
        <w:spacing w:line="276" w:lineRule="auto"/>
        <w:rPr>
          <w:color w:val="000000" w:themeColor="text1"/>
        </w:rPr>
      </w:pPr>
    </w:p>
    <w:p w14:paraId="6419AC21" w14:textId="36497A5A" w:rsidR="003554D8" w:rsidRPr="00C034DA" w:rsidRDefault="00C70997" w:rsidP="00033F75">
      <w:pPr>
        <w:pStyle w:val="BodyText"/>
        <w:spacing w:line="276" w:lineRule="auto"/>
        <w:rPr>
          <w:color w:val="000000" w:themeColor="text1"/>
        </w:rPr>
      </w:pPr>
      <w:r w:rsidRPr="00C034DA">
        <w:rPr>
          <w:color w:val="000000" w:themeColor="text1"/>
        </w:rPr>
        <w:lastRenderedPageBreak/>
        <w:t>The authors have</w:t>
      </w:r>
      <w:r w:rsidR="003554D8" w:rsidRPr="00C034DA">
        <w:rPr>
          <w:color w:val="000000" w:themeColor="text1"/>
        </w:rPr>
        <w:t xml:space="preserve"> used </w:t>
      </w:r>
      <w:r w:rsidR="003554D8" w:rsidRPr="00C034DA">
        <w:rPr>
          <w:color w:val="000000" w:themeColor="text1"/>
          <w:lang w:val="en-IN"/>
        </w:rPr>
        <w:t xml:space="preserve">NFC wearable wristband </w:t>
      </w:r>
      <w:r w:rsidRPr="00C034DA">
        <w:rPr>
          <w:color w:val="000000" w:themeColor="text1"/>
          <w:lang w:val="en-IN"/>
        </w:rPr>
        <w:t xml:space="preserve">which </w:t>
      </w:r>
      <w:r w:rsidR="00B713E5">
        <w:rPr>
          <w:color w:val="000000" w:themeColor="text1"/>
          <w:lang w:val="en-IN"/>
        </w:rPr>
        <w:t xml:space="preserve">for </w:t>
      </w:r>
      <w:r w:rsidR="003554D8" w:rsidRPr="00C034DA">
        <w:rPr>
          <w:color w:val="000000" w:themeColor="text1"/>
          <w:lang w:val="en-IN"/>
        </w:rPr>
        <w:t>operating</w:t>
      </w:r>
      <w:r w:rsidR="00B713E5" w:rsidRPr="00B713E5">
        <w:rPr>
          <w:color w:val="000000" w:themeColor="text1"/>
          <w:lang w:val="en-IN"/>
        </w:rPr>
        <w:t xml:space="preserve"> </w:t>
      </w:r>
      <w:proofErr w:type="gramStart"/>
      <w:r w:rsidR="00B713E5" w:rsidRPr="00C034DA">
        <w:rPr>
          <w:color w:val="000000" w:themeColor="text1"/>
          <w:lang w:val="en-IN"/>
        </w:rPr>
        <w:t>automation</w:t>
      </w:r>
      <w:r w:rsidR="00B713E5">
        <w:rPr>
          <w:color w:val="000000" w:themeColor="text1"/>
          <w:lang w:val="en-IN"/>
        </w:rPr>
        <w:t xml:space="preserve">  systems</w:t>
      </w:r>
      <w:proofErr w:type="gramEnd"/>
      <w:r w:rsidR="003554D8" w:rsidRPr="00C034DA">
        <w:rPr>
          <w:color w:val="000000" w:themeColor="text1"/>
          <w:lang w:val="en-IN"/>
        </w:rPr>
        <w:t xml:space="preserve"> from a distance</w:t>
      </w:r>
      <w:r w:rsidRPr="00C034DA">
        <w:rPr>
          <w:color w:val="000000" w:themeColor="text1"/>
          <w:lang w:val="en-IN"/>
        </w:rPr>
        <w:t xml:space="preserve"> [4]</w:t>
      </w:r>
      <w:r w:rsidR="003554D8" w:rsidRPr="00C034DA">
        <w:rPr>
          <w:color w:val="000000" w:themeColor="text1"/>
          <w:lang w:val="en-IN"/>
        </w:rPr>
        <w:t xml:space="preserve">. This </w:t>
      </w:r>
      <w:r w:rsidR="00B713E5" w:rsidRPr="00C034DA">
        <w:rPr>
          <w:color w:val="000000" w:themeColor="text1"/>
        </w:rPr>
        <w:t>wearable wristband</w:t>
      </w:r>
      <w:r w:rsidR="00B713E5" w:rsidRPr="00C034DA">
        <w:rPr>
          <w:color w:val="000000" w:themeColor="text1"/>
          <w:lang w:val="en-IN"/>
        </w:rPr>
        <w:t xml:space="preserve"> </w:t>
      </w:r>
      <w:r w:rsidR="003554D8" w:rsidRPr="00C034DA">
        <w:rPr>
          <w:color w:val="000000" w:themeColor="text1"/>
          <w:lang w:val="en-IN"/>
        </w:rPr>
        <w:t>system u</w:t>
      </w:r>
      <w:proofErr w:type="spellStart"/>
      <w:r w:rsidR="003554D8" w:rsidRPr="00C034DA">
        <w:rPr>
          <w:color w:val="000000" w:themeColor="text1"/>
        </w:rPr>
        <w:t>ses</w:t>
      </w:r>
      <w:proofErr w:type="spellEnd"/>
      <w:r w:rsidR="003554D8" w:rsidRPr="00C034DA">
        <w:rPr>
          <w:color w:val="000000" w:themeColor="text1"/>
        </w:rPr>
        <w:t xml:space="preserve"> NFC technology which </w:t>
      </w:r>
      <w:r w:rsidR="00B713E5">
        <w:rPr>
          <w:color w:val="000000" w:themeColor="text1"/>
        </w:rPr>
        <w:t xml:space="preserve">helps in </w:t>
      </w:r>
      <w:r w:rsidR="003554D8" w:rsidRPr="00C034DA">
        <w:rPr>
          <w:color w:val="000000" w:themeColor="text1"/>
        </w:rPr>
        <w:t>operat</w:t>
      </w:r>
      <w:r w:rsidR="00B713E5">
        <w:rPr>
          <w:color w:val="000000" w:themeColor="text1"/>
        </w:rPr>
        <w:t>ing</w:t>
      </w:r>
      <w:r w:rsidR="003554D8" w:rsidRPr="00C034DA">
        <w:rPr>
          <w:color w:val="000000" w:themeColor="text1"/>
        </w:rPr>
        <w:t xml:space="preserve"> home appliance </w:t>
      </w:r>
      <w:r w:rsidR="00B713E5">
        <w:rPr>
          <w:color w:val="000000" w:themeColor="text1"/>
        </w:rPr>
        <w:t>around a</w:t>
      </w:r>
      <w:r w:rsidR="003554D8" w:rsidRPr="00C034DA">
        <w:rPr>
          <w:color w:val="000000" w:themeColor="text1"/>
        </w:rPr>
        <w:t xml:space="preserve"> radius of 10m.</w:t>
      </w:r>
    </w:p>
    <w:p w14:paraId="47ED5816" w14:textId="2A800E06" w:rsidR="001C0288" w:rsidRPr="00C034DA" w:rsidRDefault="00B713E5" w:rsidP="00033F75">
      <w:pPr>
        <w:pStyle w:val="BodyText"/>
        <w:spacing w:line="276" w:lineRule="auto"/>
        <w:rPr>
          <w:color w:val="000000" w:themeColor="text1"/>
          <w:lang w:val="en-IN"/>
        </w:rPr>
      </w:pPr>
      <w:r>
        <w:rPr>
          <w:color w:val="000000" w:themeColor="text1"/>
          <w:lang w:val="en-IN"/>
        </w:rPr>
        <w:t xml:space="preserve">We have used </w:t>
      </w:r>
      <w:proofErr w:type="spellStart"/>
      <w:r w:rsidR="001C0288" w:rsidRPr="00C034DA">
        <w:rPr>
          <w:color w:val="000000" w:themeColor="text1"/>
          <w:lang w:val="en-IN"/>
        </w:rPr>
        <w:t>CoAP</w:t>
      </w:r>
      <w:proofErr w:type="spellEnd"/>
      <w:r w:rsidR="001C0288" w:rsidRPr="00C034DA">
        <w:rPr>
          <w:color w:val="000000" w:themeColor="text1"/>
          <w:lang w:val="en-IN"/>
        </w:rPr>
        <w:t xml:space="preserve"> protocol and sensors</w:t>
      </w:r>
      <w:r>
        <w:rPr>
          <w:color w:val="000000" w:themeColor="text1"/>
          <w:lang w:val="en-IN"/>
        </w:rPr>
        <w:t xml:space="preserve"> of different types</w:t>
      </w:r>
      <w:r w:rsidR="001C0288" w:rsidRPr="00C034DA">
        <w:rPr>
          <w:color w:val="000000" w:themeColor="text1"/>
          <w:lang w:val="en-IN"/>
        </w:rPr>
        <w:t xml:space="preserve">. </w:t>
      </w:r>
      <w:r w:rsidR="001C0288" w:rsidRPr="00C034DA">
        <w:rPr>
          <w:color w:val="000000" w:themeColor="text1"/>
        </w:rPr>
        <w:t>Temperature sensor</w:t>
      </w:r>
      <w:r>
        <w:rPr>
          <w:color w:val="000000" w:themeColor="text1"/>
        </w:rPr>
        <w:t xml:space="preserve"> </w:t>
      </w:r>
      <w:r w:rsidR="00FC7712">
        <w:rPr>
          <w:color w:val="000000" w:themeColor="text1"/>
        </w:rPr>
        <w:t>and</w:t>
      </w:r>
      <w:r w:rsidR="001C0288" w:rsidRPr="00C034DA">
        <w:rPr>
          <w:color w:val="000000" w:themeColor="text1"/>
        </w:rPr>
        <w:t xml:space="preserve"> esp32 </w:t>
      </w:r>
      <w:r w:rsidR="00FC7712">
        <w:rPr>
          <w:color w:val="000000" w:themeColor="text1"/>
        </w:rPr>
        <w:t xml:space="preserve">are connected and it </w:t>
      </w:r>
      <w:proofErr w:type="spellStart"/>
      <w:proofErr w:type="gramStart"/>
      <w:r w:rsidR="00FC7712">
        <w:rPr>
          <w:color w:val="000000" w:themeColor="text1"/>
        </w:rPr>
        <w:t>a</w:t>
      </w:r>
      <w:proofErr w:type="spellEnd"/>
      <w:proofErr w:type="gramEnd"/>
      <w:r w:rsidR="00FC7712">
        <w:rPr>
          <w:color w:val="000000" w:themeColor="text1"/>
        </w:rPr>
        <w:t xml:space="preserve"> </w:t>
      </w:r>
      <w:r w:rsidR="001C0288" w:rsidRPr="00C034DA">
        <w:rPr>
          <w:color w:val="000000" w:themeColor="text1"/>
        </w:rPr>
        <w:t>act</w:t>
      </w:r>
      <w:r w:rsidR="00FC7712">
        <w:rPr>
          <w:color w:val="000000" w:themeColor="text1"/>
        </w:rPr>
        <w:t xml:space="preserve">ing like a client. Later many types of </w:t>
      </w:r>
      <w:proofErr w:type="spellStart"/>
      <w:r w:rsidR="00FC7712">
        <w:rPr>
          <w:color w:val="000000" w:themeColor="text1"/>
        </w:rPr>
        <w:t>leds</w:t>
      </w:r>
      <w:proofErr w:type="spellEnd"/>
      <w:r w:rsidR="00FC7712">
        <w:rPr>
          <w:color w:val="000000" w:themeColor="text1"/>
        </w:rPr>
        <w:t xml:space="preserve"> at our</w:t>
      </w:r>
      <w:r w:rsidR="001C0288" w:rsidRPr="00C034DA">
        <w:rPr>
          <w:color w:val="000000" w:themeColor="text1"/>
        </w:rPr>
        <w:t xml:space="preserve"> ho</w:t>
      </w:r>
      <w:r w:rsidR="00FC7712">
        <w:rPr>
          <w:color w:val="000000" w:themeColor="text1"/>
        </w:rPr>
        <w:t>use</w:t>
      </w:r>
      <w:r w:rsidR="001C0288" w:rsidRPr="00C034DA">
        <w:rPr>
          <w:color w:val="000000" w:themeColor="text1"/>
        </w:rPr>
        <w:t xml:space="preserve"> is connected to esp8266. </w:t>
      </w:r>
      <w:r w:rsidR="00FC7712">
        <w:rPr>
          <w:color w:val="000000" w:themeColor="text1"/>
        </w:rPr>
        <w:t>S</w:t>
      </w:r>
      <w:r w:rsidR="001C0288" w:rsidRPr="00C034DA">
        <w:rPr>
          <w:color w:val="000000" w:themeColor="text1"/>
        </w:rPr>
        <w:t>oil moisture</w:t>
      </w:r>
      <w:r w:rsidR="00FC7712">
        <w:rPr>
          <w:color w:val="000000" w:themeColor="text1"/>
        </w:rPr>
        <w:t xml:space="preserve"> sensor</w:t>
      </w:r>
      <w:r w:rsidR="001C0288" w:rsidRPr="00C034DA">
        <w:rPr>
          <w:color w:val="000000" w:themeColor="text1"/>
        </w:rPr>
        <w:t xml:space="preserve"> </w:t>
      </w:r>
      <w:r w:rsidR="00FC7712">
        <w:rPr>
          <w:color w:val="000000" w:themeColor="text1"/>
        </w:rPr>
        <w:t xml:space="preserve">is used </w:t>
      </w:r>
      <w:r w:rsidR="00FC7712" w:rsidRPr="00C034DA">
        <w:rPr>
          <w:color w:val="000000" w:themeColor="text1"/>
        </w:rPr>
        <w:t>for knowing plant</w:t>
      </w:r>
      <w:r w:rsidR="00FC7712">
        <w:rPr>
          <w:color w:val="000000" w:themeColor="text1"/>
        </w:rPr>
        <w:t>’s health status</w:t>
      </w:r>
      <w:r w:rsidR="00FC7712" w:rsidRPr="00C034DA">
        <w:rPr>
          <w:color w:val="000000" w:themeColor="text1"/>
        </w:rPr>
        <w:t xml:space="preserve"> in </w:t>
      </w:r>
      <w:r w:rsidR="00FC7712">
        <w:rPr>
          <w:color w:val="000000" w:themeColor="text1"/>
        </w:rPr>
        <w:t xml:space="preserve">our house </w:t>
      </w:r>
      <w:r w:rsidR="001C0288" w:rsidRPr="00C034DA">
        <w:rPr>
          <w:color w:val="000000" w:themeColor="text1"/>
        </w:rPr>
        <w:t xml:space="preserve">and ultrasonic </w:t>
      </w:r>
      <w:r w:rsidR="00FC7712">
        <w:rPr>
          <w:color w:val="000000" w:themeColor="text1"/>
        </w:rPr>
        <w:t>is used for st</w:t>
      </w:r>
      <w:r w:rsidR="001C0288" w:rsidRPr="00C034DA">
        <w:rPr>
          <w:color w:val="000000" w:themeColor="text1"/>
        </w:rPr>
        <w:t>atus</w:t>
      </w:r>
      <w:r w:rsidR="00FC7712">
        <w:rPr>
          <w:color w:val="000000" w:themeColor="text1"/>
        </w:rPr>
        <w:t xml:space="preserve"> of the water level</w:t>
      </w:r>
      <w:r w:rsidR="001C0288" w:rsidRPr="00C034DA">
        <w:rPr>
          <w:color w:val="000000" w:themeColor="text1"/>
        </w:rPr>
        <w:t xml:space="preserve"> in </w:t>
      </w:r>
      <w:r w:rsidR="00FC7712">
        <w:rPr>
          <w:color w:val="000000" w:themeColor="text1"/>
        </w:rPr>
        <w:t>storage tanks</w:t>
      </w:r>
      <w:r w:rsidR="001C0288" w:rsidRPr="00C034DA">
        <w:rPr>
          <w:color w:val="000000" w:themeColor="text1"/>
        </w:rPr>
        <w:t>.</w:t>
      </w:r>
      <w:r w:rsidR="001C0288" w:rsidRPr="00C034DA">
        <w:rPr>
          <w:rFonts w:ascii="Garamond" w:eastAsia="Times New Roman" w:hAnsi="Garamond"/>
          <w:color w:val="000000" w:themeColor="text1"/>
          <w:kern w:val="24"/>
          <w:position w:val="1"/>
          <w:sz w:val="56"/>
          <w:szCs w:val="56"/>
          <w:lang w:eastAsia="en-IN"/>
        </w:rPr>
        <w:t xml:space="preserve"> </w:t>
      </w:r>
      <w:proofErr w:type="spellStart"/>
      <w:r w:rsidR="001C0288" w:rsidRPr="00C034DA">
        <w:rPr>
          <w:color w:val="000000" w:themeColor="text1"/>
          <w:lang w:val="en-IN"/>
        </w:rPr>
        <w:t>CoAP</w:t>
      </w:r>
      <w:proofErr w:type="spellEnd"/>
      <w:r w:rsidR="001C0288" w:rsidRPr="00C034DA">
        <w:rPr>
          <w:color w:val="000000" w:themeColor="text1"/>
          <w:lang w:val="en-IN"/>
        </w:rPr>
        <w:t xml:space="preserve"> uses UDP which is not reliable</w:t>
      </w:r>
      <w:r w:rsidR="00744090" w:rsidRPr="00C034DA">
        <w:rPr>
          <w:color w:val="000000" w:themeColor="text1"/>
          <w:lang w:val="en-IN"/>
        </w:rPr>
        <w:t xml:space="preserve"> [5].</w:t>
      </w:r>
      <w:r w:rsidR="001C0288" w:rsidRPr="00C034DA">
        <w:rPr>
          <w:color w:val="000000" w:themeColor="text1"/>
          <w:lang w:val="en-IN"/>
        </w:rPr>
        <w:t xml:space="preserve"> </w:t>
      </w:r>
      <w:r w:rsidR="00761037" w:rsidRPr="00C034DA">
        <w:rPr>
          <w:color w:val="000000" w:themeColor="text1"/>
          <w:lang w:val="en-IN"/>
        </w:rPr>
        <w:t>Therefore,</w:t>
      </w:r>
      <w:r w:rsidR="001C0288" w:rsidRPr="00C034DA">
        <w:rPr>
          <w:color w:val="000000" w:themeColor="text1"/>
          <w:lang w:val="en-IN"/>
        </w:rPr>
        <w:t xml:space="preserve"> we have used MQTT which uses TCP.</w:t>
      </w:r>
    </w:p>
    <w:p w14:paraId="7759259F" w14:textId="6712A34A" w:rsidR="00BA6584" w:rsidRPr="00C034DA" w:rsidRDefault="00744090" w:rsidP="00033F75">
      <w:pPr>
        <w:pStyle w:val="BodyText"/>
        <w:spacing w:line="276" w:lineRule="auto"/>
        <w:rPr>
          <w:color w:val="000000" w:themeColor="text1"/>
          <w:lang w:val="en-IN"/>
        </w:rPr>
      </w:pPr>
      <w:r w:rsidRPr="00C034DA">
        <w:rPr>
          <w:color w:val="000000" w:themeColor="text1"/>
          <w:lang w:val="en-IN"/>
        </w:rPr>
        <w:t>T</w:t>
      </w:r>
      <w:r w:rsidR="00BA6584" w:rsidRPr="00C034DA">
        <w:rPr>
          <w:color w:val="000000" w:themeColor="text1"/>
          <w:lang w:val="en-IN"/>
        </w:rPr>
        <w:t xml:space="preserve">he innovations enable the activities work more efficiently by reducing the energy consumption. </w:t>
      </w:r>
      <w:r w:rsidR="00BA6584" w:rsidRPr="00C034DA">
        <w:rPr>
          <w:color w:val="000000" w:themeColor="text1"/>
        </w:rPr>
        <w:t xml:space="preserve">If the data transmission delay is reduced, the better and more efficient the processes in the smart houses will be done. But in this </w:t>
      </w:r>
      <w:r w:rsidR="00ED48BA" w:rsidRPr="00C034DA">
        <w:rPr>
          <w:color w:val="000000" w:themeColor="text1"/>
        </w:rPr>
        <w:t>technique,</w:t>
      </w:r>
      <w:r w:rsidR="00BA6584" w:rsidRPr="00C034DA">
        <w:rPr>
          <w:color w:val="000000" w:themeColor="text1"/>
        </w:rPr>
        <w:t xml:space="preserve"> </w:t>
      </w:r>
      <w:r w:rsidR="00BA6584" w:rsidRPr="00C034DA">
        <w:rPr>
          <w:color w:val="000000" w:themeColor="text1"/>
          <w:lang w:val="en-IN"/>
        </w:rPr>
        <w:t>the</w:t>
      </w:r>
      <w:r w:rsidRPr="00C034DA">
        <w:rPr>
          <w:color w:val="000000" w:themeColor="text1"/>
          <w:lang w:val="en-IN"/>
        </w:rPr>
        <w:t xml:space="preserve"> authors</w:t>
      </w:r>
      <w:r w:rsidR="00BA6584" w:rsidRPr="00C034DA">
        <w:rPr>
          <w:color w:val="000000" w:themeColor="text1"/>
          <w:lang w:val="en-IN"/>
        </w:rPr>
        <w:t xml:space="preserve"> did not account the security aspect of the innovation</w:t>
      </w:r>
      <w:r w:rsidRPr="00C034DA">
        <w:rPr>
          <w:color w:val="000000" w:themeColor="text1"/>
          <w:lang w:val="en-IN"/>
        </w:rPr>
        <w:t xml:space="preserve"> [6].</w:t>
      </w:r>
    </w:p>
    <w:p w14:paraId="3205389A" w14:textId="77777777" w:rsidR="00666348" w:rsidRPr="00C034DA" w:rsidRDefault="002840AC">
      <w:pPr>
        <w:pStyle w:val="Heading1"/>
        <w:rPr>
          <w:color w:val="000000" w:themeColor="text1"/>
        </w:rPr>
      </w:pPr>
      <w:r w:rsidRPr="00C034DA">
        <w:rPr>
          <w:color w:val="000000" w:themeColor="text1"/>
          <w:lang w:val="en-US"/>
        </w:rPr>
        <w:t>METHODOLOGY</w:t>
      </w:r>
    </w:p>
    <w:p w14:paraId="0D593EE5" w14:textId="1A401FA4" w:rsidR="003F5892" w:rsidRPr="00C034DA" w:rsidRDefault="003F5892" w:rsidP="00033F75">
      <w:pPr>
        <w:spacing w:line="276" w:lineRule="auto"/>
        <w:jc w:val="both"/>
        <w:rPr>
          <w:color w:val="000000" w:themeColor="text1"/>
        </w:rPr>
      </w:pPr>
      <w:r w:rsidRPr="00C034DA">
        <w:rPr>
          <w:color w:val="000000" w:themeColor="text1"/>
        </w:rPr>
        <w:t xml:space="preserve">The proposed system is to allow </w:t>
      </w:r>
      <w:r w:rsidR="00376C04" w:rsidRPr="00C034DA">
        <w:rPr>
          <w:color w:val="000000" w:themeColor="text1"/>
        </w:rPr>
        <w:t>the</w:t>
      </w:r>
      <w:r w:rsidRPr="00C034DA">
        <w:rPr>
          <w:color w:val="000000" w:themeColor="text1"/>
        </w:rPr>
        <w:t xml:space="preserve"> user with any </w:t>
      </w:r>
      <w:r w:rsidR="0052363B" w:rsidRPr="00C034DA">
        <w:rPr>
          <w:color w:val="000000" w:themeColor="text1"/>
        </w:rPr>
        <w:t xml:space="preserve">                       </w:t>
      </w:r>
      <w:r w:rsidRPr="00C034DA">
        <w:rPr>
          <w:color w:val="000000" w:themeColor="text1"/>
        </w:rPr>
        <w:t>android enabled device and smart watch to run downloadable softw</w:t>
      </w:r>
      <w:r w:rsidR="00B713E5">
        <w:rPr>
          <w:color w:val="000000" w:themeColor="text1"/>
        </w:rPr>
        <w:t xml:space="preserve">are on smart phones or mobiles. </w:t>
      </w:r>
      <w:r w:rsidRPr="00C034DA">
        <w:rPr>
          <w:color w:val="000000" w:themeColor="text1"/>
        </w:rPr>
        <w:t>Th</w:t>
      </w:r>
      <w:r w:rsidR="0052363B" w:rsidRPr="00C034DA">
        <w:rPr>
          <w:color w:val="000000" w:themeColor="text1"/>
        </w:rPr>
        <w:t xml:space="preserve">e authors developed a </w:t>
      </w:r>
      <w:r w:rsidRPr="00C034DA">
        <w:rPr>
          <w:color w:val="000000" w:themeColor="text1"/>
        </w:rPr>
        <w:t xml:space="preserve">system </w:t>
      </w:r>
      <w:r w:rsidR="009536D4">
        <w:rPr>
          <w:color w:val="000000" w:themeColor="text1"/>
        </w:rPr>
        <w:t xml:space="preserve">of </w:t>
      </w:r>
      <w:r w:rsidR="009536D4" w:rsidRPr="00C034DA">
        <w:rPr>
          <w:color w:val="000000" w:themeColor="text1"/>
        </w:rPr>
        <w:t xml:space="preserve">home automation </w:t>
      </w:r>
      <w:r w:rsidR="0052363B" w:rsidRPr="00C034DA">
        <w:rPr>
          <w:color w:val="000000" w:themeColor="text1"/>
        </w:rPr>
        <w:t xml:space="preserve">which </w:t>
      </w:r>
      <w:r w:rsidR="009536D4">
        <w:rPr>
          <w:color w:val="000000" w:themeColor="text1"/>
        </w:rPr>
        <w:t>helps</w:t>
      </w:r>
      <w:r w:rsidRPr="00C034DA">
        <w:rPr>
          <w:color w:val="000000" w:themeColor="text1"/>
        </w:rPr>
        <w:t xml:space="preserve"> the user to control </w:t>
      </w:r>
      <w:r w:rsidR="00467692" w:rsidRPr="00C034DA">
        <w:rPr>
          <w:color w:val="000000" w:themeColor="text1"/>
        </w:rPr>
        <w:t>in</w:t>
      </w:r>
      <w:r w:rsidR="00B713E5">
        <w:rPr>
          <w:color w:val="000000" w:themeColor="text1"/>
        </w:rPr>
        <w:t>tensity of light</w:t>
      </w:r>
      <w:r w:rsidR="00467692" w:rsidRPr="00C034DA">
        <w:rPr>
          <w:color w:val="000000" w:themeColor="text1"/>
        </w:rPr>
        <w:t xml:space="preserve"> </w:t>
      </w:r>
      <w:r w:rsidRPr="00C034DA">
        <w:rPr>
          <w:color w:val="000000" w:themeColor="text1"/>
        </w:rPr>
        <w:t xml:space="preserve">or </w:t>
      </w:r>
      <w:r w:rsidR="00467692" w:rsidRPr="00C034DA">
        <w:rPr>
          <w:color w:val="000000" w:themeColor="text1"/>
        </w:rPr>
        <w:t>vary the speed of f</w:t>
      </w:r>
      <w:r w:rsidRPr="00C034DA">
        <w:rPr>
          <w:color w:val="000000" w:themeColor="text1"/>
        </w:rPr>
        <w:t xml:space="preserve">an connected </w:t>
      </w:r>
      <w:r w:rsidR="00B713E5">
        <w:rPr>
          <w:color w:val="000000" w:themeColor="text1"/>
        </w:rPr>
        <w:t xml:space="preserve">to </w:t>
      </w:r>
      <w:r w:rsidR="0052363B" w:rsidRPr="00C034DA">
        <w:rPr>
          <w:color w:val="000000" w:themeColor="text1"/>
        </w:rPr>
        <w:t xml:space="preserve">Wi-Fi.  </w:t>
      </w:r>
      <w:r w:rsidRPr="00C034DA">
        <w:rPr>
          <w:color w:val="000000" w:themeColor="text1"/>
        </w:rPr>
        <w:br/>
      </w:r>
    </w:p>
    <w:p w14:paraId="33CE8D97" w14:textId="61B65D59" w:rsidR="003F5892" w:rsidRPr="00C034DA" w:rsidRDefault="00C416BF" w:rsidP="00033F75">
      <w:pPr>
        <w:spacing w:line="276" w:lineRule="auto"/>
        <w:jc w:val="both"/>
        <w:rPr>
          <w:color w:val="000000" w:themeColor="text1"/>
        </w:rPr>
      </w:pPr>
      <w:r w:rsidRPr="00C034DA">
        <w:rPr>
          <w:color w:val="000000" w:themeColor="text1"/>
        </w:rPr>
        <w:t xml:space="preserve">System recognizes the user </w:t>
      </w:r>
      <w:r w:rsidR="003F5892" w:rsidRPr="00C034DA">
        <w:rPr>
          <w:color w:val="000000" w:themeColor="text1"/>
        </w:rPr>
        <w:t>inputs and data is published with the help of Node MCU via MQTT Broker which is then subscribed with the help of another Node MCU at electric devices.</w:t>
      </w:r>
    </w:p>
    <w:p w14:paraId="340A9847" w14:textId="77777777" w:rsidR="00C416BF" w:rsidRPr="00C034DA" w:rsidRDefault="00C416BF" w:rsidP="00033F75">
      <w:pPr>
        <w:spacing w:line="276" w:lineRule="auto"/>
        <w:jc w:val="both"/>
        <w:rPr>
          <w:color w:val="000000" w:themeColor="text1"/>
        </w:rPr>
      </w:pPr>
    </w:p>
    <w:p w14:paraId="18AECDE0" w14:textId="29FC8D43" w:rsidR="00666348" w:rsidRPr="00C034DA" w:rsidRDefault="006D44C0" w:rsidP="00033F75">
      <w:pPr>
        <w:spacing w:line="276" w:lineRule="auto"/>
        <w:jc w:val="both"/>
        <w:rPr>
          <w:color w:val="000000" w:themeColor="text1"/>
        </w:rPr>
      </w:pPr>
      <w:r w:rsidRPr="00C034DA">
        <w:rPr>
          <w:color w:val="000000" w:themeColor="text1"/>
          <w:shd w:val="clear" w:color="auto" w:fill="FFFFFF"/>
        </w:rPr>
        <w:t xml:space="preserve">Wi-Fi Module ESP8266 is </w:t>
      </w:r>
      <w:r w:rsidR="00AB1DF9" w:rsidRPr="00C034DA">
        <w:rPr>
          <w:color w:val="000000" w:themeColor="text1"/>
          <w:shd w:val="clear" w:color="auto" w:fill="FFFFFF"/>
        </w:rPr>
        <w:t xml:space="preserve">used which is </w:t>
      </w:r>
      <w:r w:rsidR="00C01700">
        <w:rPr>
          <w:color w:val="000000" w:themeColor="text1"/>
          <w:shd w:val="clear" w:color="auto" w:fill="FFFFFF"/>
        </w:rPr>
        <w:t xml:space="preserve">self-contained </w:t>
      </w:r>
      <w:proofErr w:type="gramStart"/>
      <w:r w:rsidR="00C01700">
        <w:rPr>
          <w:color w:val="000000" w:themeColor="text1"/>
          <w:shd w:val="clear" w:color="auto" w:fill="FFFFFF"/>
        </w:rPr>
        <w:t xml:space="preserve">SOC  </w:t>
      </w:r>
      <w:r w:rsidRPr="00C034DA">
        <w:rPr>
          <w:color w:val="000000" w:themeColor="text1"/>
          <w:shd w:val="clear" w:color="auto" w:fill="FFFFFF"/>
        </w:rPr>
        <w:t>integrated</w:t>
      </w:r>
      <w:proofErr w:type="gramEnd"/>
      <w:r w:rsidRPr="00C034DA">
        <w:rPr>
          <w:color w:val="000000" w:themeColor="text1"/>
          <w:shd w:val="clear" w:color="auto" w:fill="FFFFFF"/>
        </w:rPr>
        <w:t xml:space="preserve"> </w:t>
      </w:r>
      <w:r w:rsidR="00C01700">
        <w:rPr>
          <w:color w:val="000000" w:themeColor="text1"/>
          <w:shd w:val="clear" w:color="auto" w:fill="FFFFFF"/>
        </w:rPr>
        <w:t xml:space="preserve">with </w:t>
      </w:r>
      <w:r w:rsidRPr="00C034DA">
        <w:rPr>
          <w:color w:val="000000" w:themeColor="text1"/>
          <w:shd w:val="clear" w:color="auto" w:fill="FFFFFF"/>
        </w:rPr>
        <w:t xml:space="preserve">TCP/IP protocol stack </w:t>
      </w:r>
      <w:r w:rsidR="00AB1DF9" w:rsidRPr="00C034DA">
        <w:rPr>
          <w:color w:val="000000" w:themeColor="text1"/>
          <w:shd w:val="clear" w:color="auto" w:fill="FFFFFF"/>
        </w:rPr>
        <w:t>and</w:t>
      </w:r>
      <w:r w:rsidRPr="00C034DA">
        <w:rPr>
          <w:color w:val="000000" w:themeColor="text1"/>
          <w:shd w:val="clear" w:color="auto" w:fill="FFFFFF"/>
        </w:rPr>
        <w:t xml:space="preserve"> </w:t>
      </w:r>
      <w:r w:rsidR="00AB1DF9" w:rsidRPr="00C034DA">
        <w:rPr>
          <w:color w:val="000000" w:themeColor="text1"/>
          <w:shd w:val="clear" w:color="auto" w:fill="FFFFFF"/>
        </w:rPr>
        <w:t>provide</w:t>
      </w:r>
      <w:r w:rsidR="00C01700">
        <w:rPr>
          <w:color w:val="000000" w:themeColor="text1"/>
          <w:shd w:val="clear" w:color="auto" w:fill="FFFFFF"/>
        </w:rPr>
        <w:t>s</w:t>
      </w:r>
      <w:r w:rsidRPr="00C034DA">
        <w:rPr>
          <w:color w:val="000000" w:themeColor="text1"/>
          <w:shd w:val="clear" w:color="auto" w:fill="FFFFFF"/>
        </w:rPr>
        <w:t xml:space="preserve"> a</w:t>
      </w:r>
      <w:r w:rsidR="00C01700">
        <w:rPr>
          <w:color w:val="000000" w:themeColor="text1"/>
          <w:shd w:val="clear" w:color="auto" w:fill="FFFFFF"/>
        </w:rPr>
        <w:t>ll</w:t>
      </w:r>
      <w:r w:rsidRPr="00C034DA">
        <w:rPr>
          <w:color w:val="000000" w:themeColor="text1"/>
          <w:shd w:val="clear" w:color="auto" w:fill="FFFFFF"/>
        </w:rPr>
        <w:t xml:space="preserve"> microcontroller access to </w:t>
      </w:r>
      <w:r w:rsidR="00AB1DF9" w:rsidRPr="00C034DA">
        <w:rPr>
          <w:color w:val="000000" w:themeColor="text1"/>
          <w:shd w:val="clear" w:color="auto" w:fill="FFFFFF"/>
        </w:rPr>
        <w:t>the</w:t>
      </w:r>
      <w:r w:rsidRPr="00C034DA">
        <w:rPr>
          <w:color w:val="000000" w:themeColor="text1"/>
          <w:shd w:val="clear" w:color="auto" w:fill="FFFFFF"/>
        </w:rPr>
        <w:t xml:space="preserve"> Wi-Fi network</w:t>
      </w:r>
      <w:r w:rsidR="00C01700">
        <w:rPr>
          <w:color w:val="000000" w:themeColor="text1"/>
          <w:shd w:val="clear" w:color="auto" w:fill="FFFFFF"/>
        </w:rPr>
        <w:t xml:space="preserve"> </w:t>
      </w:r>
      <w:r w:rsidR="00F577A7">
        <w:rPr>
          <w:color w:val="000000" w:themeColor="text1"/>
          <w:shd w:val="clear" w:color="auto" w:fill="FFFFFF"/>
        </w:rPr>
        <w:t>[5]</w:t>
      </w:r>
      <w:r w:rsidRPr="00C034DA">
        <w:rPr>
          <w:color w:val="000000" w:themeColor="text1"/>
          <w:shd w:val="clear" w:color="auto" w:fill="FFFFFF"/>
        </w:rPr>
        <w:t xml:space="preserve">. </w:t>
      </w:r>
      <w:r w:rsidR="00AB1DF9" w:rsidRPr="00C034DA">
        <w:rPr>
          <w:color w:val="000000" w:themeColor="text1"/>
          <w:shd w:val="clear" w:color="auto" w:fill="FFFFFF"/>
        </w:rPr>
        <w:t xml:space="preserve">                        </w:t>
      </w:r>
      <w:r w:rsidR="00FC7712">
        <w:rPr>
          <w:color w:val="000000" w:themeColor="text1"/>
          <w:shd w:val="clear" w:color="auto" w:fill="FFFFFF"/>
        </w:rPr>
        <w:t xml:space="preserve">The ESP8266 </w:t>
      </w:r>
      <w:r w:rsidRPr="00C034DA">
        <w:rPr>
          <w:color w:val="000000" w:themeColor="text1"/>
          <w:shd w:val="clear" w:color="auto" w:fill="FFFFFF"/>
        </w:rPr>
        <w:t>host</w:t>
      </w:r>
      <w:r w:rsidR="00FC7712">
        <w:rPr>
          <w:color w:val="000000" w:themeColor="text1"/>
          <w:shd w:val="clear" w:color="auto" w:fill="FFFFFF"/>
        </w:rPr>
        <w:t>s</w:t>
      </w:r>
      <w:r w:rsidRPr="00C034DA">
        <w:rPr>
          <w:color w:val="000000" w:themeColor="text1"/>
          <w:shd w:val="clear" w:color="auto" w:fill="FFFFFF"/>
        </w:rPr>
        <w:t xml:space="preserve"> an application or offload</w:t>
      </w:r>
      <w:r w:rsidR="00284D89">
        <w:rPr>
          <w:color w:val="000000" w:themeColor="text1"/>
          <w:shd w:val="clear" w:color="auto" w:fill="FFFFFF"/>
        </w:rPr>
        <w:t>s</w:t>
      </w:r>
      <w:r w:rsidRPr="00C034DA">
        <w:rPr>
          <w:color w:val="000000" w:themeColor="text1"/>
          <w:shd w:val="clear" w:color="auto" w:fill="FFFFFF"/>
        </w:rPr>
        <w:t xml:space="preserve"> </w:t>
      </w:r>
      <w:r w:rsidR="00284D89" w:rsidRPr="00C034DA">
        <w:rPr>
          <w:color w:val="000000" w:themeColor="text1"/>
          <w:shd w:val="clear" w:color="auto" w:fill="FFFFFF"/>
        </w:rPr>
        <w:t xml:space="preserve">functions </w:t>
      </w:r>
      <w:r w:rsidR="00284D89">
        <w:rPr>
          <w:color w:val="000000" w:themeColor="text1"/>
          <w:shd w:val="clear" w:color="auto" w:fill="FFFFFF"/>
        </w:rPr>
        <w:t xml:space="preserve">of </w:t>
      </w:r>
      <w:r w:rsidRPr="00C034DA">
        <w:rPr>
          <w:color w:val="000000" w:themeColor="text1"/>
          <w:shd w:val="clear" w:color="auto" w:fill="FFFFFF"/>
        </w:rPr>
        <w:t>all Wi-Fi network</w:t>
      </w:r>
      <w:r w:rsidR="00284D89">
        <w:rPr>
          <w:color w:val="000000" w:themeColor="text1"/>
          <w:shd w:val="clear" w:color="auto" w:fill="FFFFFF"/>
        </w:rPr>
        <w:t>s</w:t>
      </w:r>
      <w:r w:rsidRPr="00C034DA">
        <w:rPr>
          <w:color w:val="000000" w:themeColor="text1"/>
          <w:shd w:val="clear" w:color="auto" w:fill="FFFFFF"/>
        </w:rPr>
        <w:t xml:space="preserve"> from other processor</w:t>
      </w:r>
      <w:r w:rsidR="00284D89">
        <w:rPr>
          <w:color w:val="000000" w:themeColor="text1"/>
          <w:shd w:val="clear" w:color="auto" w:fill="FFFFFF"/>
        </w:rPr>
        <w:t xml:space="preserve"> of any application</w:t>
      </w:r>
      <w:r w:rsidR="00AB1DF9" w:rsidRPr="00C034DA">
        <w:rPr>
          <w:color w:val="000000" w:themeColor="text1"/>
          <w:shd w:val="clear" w:color="auto" w:fill="FFFFFF"/>
        </w:rPr>
        <w:t>, wh</w:t>
      </w:r>
      <w:r w:rsidRPr="00C034DA">
        <w:rPr>
          <w:color w:val="000000" w:themeColor="text1"/>
        </w:rPr>
        <w:t>ich then reaches dedicated device and helps user control the speed of fan and intensity of light at various levels</w:t>
      </w:r>
      <w:proofErr w:type="gramStart"/>
      <w:r w:rsidR="00A66F27" w:rsidRPr="00C034DA">
        <w:rPr>
          <w:color w:val="000000" w:themeColor="text1"/>
        </w:rPr>
        <w:t>.</w:t>
      </w:r>
      <w:r w:rsidR="00D27F2A">
        <w:rPr>
          <w:color w:val="000000" w:themeColor="text1"/>
        </w:rPr>
        <w:t>[</w:t>
      </w:r>
      <w:proofErr w:type="gramEnd"/>
      <w:r w:rsidR="00D27F2A">
        <w:rPr>
          <w:color w:val="000000" w:themeColor="text1"/>
        </w:rPr>
        <w:t>6]</w:t>
      </w:r>
    </w:p>
    <w:p w14:paraId="051CC0DA" w14:textId="77777777" w:rsidR="00A66F27" w:rsidRPr="00C034DA" w:rsidRDefault="00A66F27" w:rsidP="00033F75">
      <w:pPr>
        <w:spacing w:line="276" w:lineRule="auto"/>
        <w:jc w:val="both"/>
        <w:rPr>
          <w:color w:val="000000" w:themeColor="text1"/>
          <w:sz w:val="28"/>
          <w:szCs w:val="28"/>
        </w:rPr>
      </w:pPr>
    </w:p>
    <w:p w14:paraId="7728D638" w14:textId="689AF374" w:rsidR="00A66F27" w:rsidRPr="00C034DA" w:rsidRDefault="00A66F27" w:rsidP="00AB1DF9">
      <w:pPr>
        <w:spacing w:line="276" w:lineRule="auto"/>
        <w:jc w:val="both"/>
        <w:rPr>
          <w:color w:val="000000" w:themeColor="text1"/>
          <w:lang w:val="en-IN"/>
        </w:rPr>
      </w:pPr>
      <w:r w:rsidRPr="00C034DA">
        <w:rPr>
          <w:color w:val="000000" w:themeColor="text1"/>
        </w:rPr>
        <w:t xml:space="preserve">MQTT protocol </w:t>
      </w:r>
      <w:r w:rsidR="00AB1DF9" w:rsidRPr="00C034DA">
        <w:rPr>
          <w:color w:val="000000" w:themeColor="text1"/>
        </w:rPr>
        <w:t xml:space="preserve">is used due to </w:t>
      </w:r>
      <w:r w:rsidRPr="00C034DA">
        <w:rPr>
          <w:color w:val="000000" w:themeColor="text1"/>
        </w:rPr>
        <w:t>its advantages</w:t>
      </w:r>
      <w:r w:rsidR="00AB1DF9" w:rsidRPr="00C034DA">
        <w:rPr>
          <w:color w:val="000000" w:themeColor="text1"/>
        </w:rPr>
        <w:t xml:space="preserve"> such as, d</w:t>
      </w:r>
      <w:r w:rsidRPr="00C034DA">
        <w:rPr>
          <w:color w:val="000000" w:themeColor="text1"/>
        </w:rPr>
        <w:t>istribute information more efficiently</w:t>
      </w:r>
      <w:r w:rsidR="00AB1DF9" w:rsidRPr="00C034DA">
        <w:rPr>
          <w:color w:val="000000" w:themeColor="text1"/>
        </w:rPr>
        <w:t>, r</w:t>
      </w:r>
      <w:r w:rsidRPr="00C034DA">
        <w:rPr>
          <w:color w:val="000000" w:themeColor="text1"/>
        </w:rPr>
        <w:t>edu</w:t>
      </w:r>
      <w:r w:rsidR="00284D89">
        <w:rPr>
          <w:color w:val="000000" w:themeColor="text1"/>
        </w:rPr>
        <w:t>ction of</w:t>
      </w:r>
      <w:r w:rsidRPr="00C034DA">
        <w:rPr>
          <w:color w:val="000000" w:themeColor="text1"/>
        </w:rPr>
        <w:t xml:space="preserve"> update rates to seconds</w:t>
      </w:r>
      <w:r w:rsidR="00AB1DF9" w:rsidRPr="00C034DA">
        <w:rPr>
          <w:color w:val="000000" w:themeColor="text1"/>
        </w:rPr>
        <w:t xml:space="preserve">, </w:t>
      </w:r>
      <w:r w:rsidR="00284D89">
        <w:rPr>
          <w:color w:val="000000" w:themeColor="text1"/>
        </w:rPr>
        <w:t>it is best</w:t>
      </w:r>
      <w:r w:rsidRPr="00C034DA">
        <w:rPr>
          <w:color w:val="000000" w:themeColor="text1"/>
        </w:rPr>
        <w:t>-suited for sensing</w:t>
      </w:r>
      <w:r w:rsidR="00284D89">
        <w:rPr>
          <w:color w:val="000000" w:themeColor="text1"/>
        </w:rPr>
        <w:t xml:space="preserve"> </w:t>
      </w:r>
      <w:r w:rsidRPr="00C034DA">
        <w:rPr>
          <w:color w:val="000000" w:themeColor="text1"/>
        </w:rPr>
        <w:t>and control</w:t>
      </w:r>
      <w:r w:rsidR="00284D89">
        <w:rPr>
          <w:color w:val="000000" w:themeColor="text1"/>
        </w:rPr>
        <w:t>ling remotes</w:t>
      </w:r>
      <w:r w:rsidR="00AB1DF9" w:rsidRPr="00C034DA">
        <w:rPr>
          <w:color w:val="000000" w:themeColor="text1"/>
        </w:rPr>
        <w:t>, m</w:t>
      </w:r>
      <w:r w:rsidRPr="00C034DA">
        <w:rPr>
          <w:color w:val="000000" w:themeColor="text1"/>
        </w:rPr>
        <w:t>aximize</w:t>
      </w:r>
      <w:r w:rsidR="00AB1DF9" w:rsidRPr="00C034DA">
        <w:rPr>
          <w:color w:val="000000" w:themeColor="text1"/>
        </w:rPr>
        <w:t>s</w:t>
      </w:r>
      <w:r w:rsidRPr="00C034DA">
        <w:rPr>
          <w:color w:val="000000" w:themeColor="text1"/>
        </w:rPr>
        <w:t xml:space="preserve"> bandwidth</w:t>
      </w:r>
      <w:r w:rsidR="00284D89">
        <w:rPr>
          <w:color w:val="000000" w:themeColor="text1"/>
        </w:rPr>
        <w:t xml:space="preserve"> that is free</w:t>
      </w:r>
      <w:r w:rsidR="00AB1DF9" w:rsidRPr="00C034DA">
        <w:rPr>
          <w:color w:val="000000" w:themeColor="text1"/>
        </w:rPr>
        <w:t xml:space="preserve">, </w:t>
      </w:r>
      <w:r w:rsidR="00284D89">
        <w:rPr>
          <w:color w:val="000000" w:themeColor="text1"/>
        </w:rPr>
        <w:t>totally</w:t>
      </w:r>
      <w:r w:rsidRPr="00C034DA">
        <w:rPr>
          <w:color w:val="000000" w:themeColor="text1"/>
        </w:rPr>
        <w:t xml:space="preserve"> </w:t>
      </w:r>
      <w:r w:rsidR="00284D89" w:rsidRPr="00C034DA">
        <w:rPr>
          <w:color w:val="000000" w:themeColor="text1"/>
        </w:rPr>
        <w:t>light weigh</w:t>
      </w:r>
      <w:r w:rsidR="00284D89">
        <w:rPr>
          <w:color w:val="000000" w:themeColor="text1"/>
        </w:rPr>
        <w:t>ted</w:t>
      </w:r>
      <w:r w:rsidRPr="00C034DA">
        <w:rPr>
          <w:color w:val="000000" w:themeColor="text1"/>
        </w:rPr>
        <w:t xml:space="preserve"> </w:t>
      </w:r>
      <w:r w:rsidR="00AB1DF9" w:rsidRPr="00C034DA">
        <w:rPr>
          <w:color w:val="000000" w:themeColor="text1"/>
        </w:rPr>
        <w:t>and i</w:t>
      </w:r>
      <w:r w:rsidRPr="00C034DA">
        <w:rPr>
          <w:color w:val="000000" w:themeColor="text1"/>
        </w:rPr>
        <w:t>ncrease scalability.</w:t>
      </w:r>
      <w:r w:rsidR="00AB1DF9" w:rsidRPr="00C034DA">
        <w:rPr>
          <w:color w:val="000000" w:themeColor="text1"/>
        </w:rPr>
        <w:t xml:space="preserve"> </w:t>
      </w:r>
    </w:p>
    <w:p w14:paraId="32CED4B6" w14:textId="77777777" w:rsidR="00AB1DF9" w:rsidRPr="00C034DA" w:rsidRDefault="00AB1DF9" w:rsidP="00033F75">
      <w:pPr>
        <w:spacing w:line="276" w:lineRule="auto"/>
        <w:ind w:left="360"/>
        <w:jc w:val="both"/>
        <w:rPr>
          <w:color w:val="000000" w:themeColor="text1"/>
          <w:lang w:val="en-IN"/>
        </w:rPr>
      </w:pPr>
    </w:p>
    <w:p w14:paraId="7A5AAE3B" w14:textId="503A6C71" w:rsidR="00AA0E4C" w:rsidRPr="00C034DA" w:rsidRDefault="00AA0E4C" w:rsidP="00AB1DF9">
      <w:pPr>
        <w:pStyle w:val="ListParagraph"/>
        <w:numPr>
          <w:ilvl w:val="0"/>
          <w:numId w:val="26"/>
        </w:numPr>
        <w:spacing w:line="276" w:lineRule="auto"/>
        <w:ind w:left="284" w:hanging="284"/>
        <w:jc w:val="both"/>
        <w:rPr>
          <w:bCs/>
          <w:color w:val="000000" w:themeColor="text1"/>
        </w:rPr>
      </w:pPr>
      <w:r w:rsidRPr="00C034DA">
        <w:rPr>
          <w:bCs/>
          <w:color w:val="000000" w:themeColor="text1"/>
        </w:rPr>
        <w:t xml:space="preserve">Setup of MQTT broker using </w:t>
      </w:r>
      <w:r w:rsidR="009536D4">
        <w:rPr>
          <w:bCs/>
          <w:color w:val="000000" w:themeColor="text1"/>
        </w:rPr>
        <w:t xml:space="preserve">the </w:t>
      </w:r>
      <w:proofErr w:type="spellStart"/>
      <w:r w:rsidRPr="00C034DA">
        <w:rPr>
          <w:bCs/>
          <w:color w:val="000000" w:themeColor="text1"/>
        </w:rPr>
        <w:t>Ubidots</w:t>
      </w:r>
      <w:proofErr w:type="spellEnd"/>
    </w:p>
    <w:p w14:paraId="61BFD3E9" w14:textId="77777777" w:rsidR="00376C04" w:rsidRPr="00C034DA" w:rsidRDefault="00376C04" w:rsidP="00033F75">
      <w:pPr>
        <w:spacing w:line="276" w:lineRule="auto"/>
        <w:jc w:val="both"/>
        <w:rPr>
          <w:color w:val="000000" w:themeColor="text1"/>
        </w:rPr>
      </w:pPr>
    </w:p>
    <w:p w14:paraId="606757AB" w14:textId="77777777" w:rsidR="00B713E5" w:rsidRDefault="00B713E5" w:rsidP="00033F75">
      <w:pPr>
        <w:spacing w:line="276" w:lineRule="auto"/>
        <w:jc w:val="both"/>
        <w:rPr>
          <w:color w:val="000000" w:themeColor="text1"/>
        </w:rPr>
      </w:pPr>
    </w:p>
    <w:p w14:paraId="03DB0C71" w14:textId="03863F63" w:rsidR="00AA0E4C" w:rsidRPr="00C034DA" w:rsidRDefault="009536D4" w:rsidP="00033F75">
      <w:pPr>
        <w:spacing w:line="276" w:lineRule="auto"/>
        <w:jc w:val="both"/>
        <w:rPr>
          <w:color w:val="000000" w:themeColor="text1"/>
        </w:rPr>
      </w:pPr>
      <w:proofErr w:type="spellStart"/>
      <w:r>
        <w:rPr>
          <w:color w:val="000000" w:themeColor="text1"/>
        </w:rPr>
        <w:t>Ubidots</w:t>
      </w:r>
      <w:proofErr w:type="spellEnd"/>
      <w:r>
        <w:rPr>
          <w:color w:val="000000" w:themeColor="text1"/>
        </w:rPr>
        <w:t xml:space="preserve">, </w:t>
      </w:r>
      <w:r w:rsidR="00AA0E4C" w:rsidRPr="00C034DA">
        <w:rPr>
          <w:color w:val="000000" w:themeColor="text1"/>
        </w:rPr>
        <w:t>platform</w:t>
      </w:r>
      <w:r>
        <w:rPr>
          <w:color w:val="000000" w:themeColor="text1"/>
        </w:rPr>
        <w:t xml:space="preserve"> of</w:t>
      </w:r>
      <w:r w:rsidR="00AA0E4C" w:rsidRPr="00C034DA">
        <w:rPr>
          <w:color w:val="000000" w:themeColor="text1"/>
        </w:rPr>
        <w:t xml:space="preserve"> </w:t>
      </w:r>
      <w:r w:rsidRPr="00C034DA">
        <w:rPr>
          <w:color w:val="000000" w:themeColor="text1"/>
        </w:rPr>
        <w:t>Internet of Things (</w:t>
      </w:r>
      <w:proofErr w:type="spellStart"/>
      <w:r w:rsidRPr="00C034DA">
        <w:rPr>
          <w:color w:val="000000" w:themeColor="text1"/>
        </w:rPr>
        <w:t>IoT</w:t>
      </w:r>
      <w:proofErr w:type="spellEnd"/>
      <w:r w:rsidRPr="00C034DA">
        <w:rPr>
          <w:color w:val="000000" w:themeColor="text1"/>
        </w:rPr>
        <w:t xml:space="preserve">) </w:t>
      </w:r>
      <w:r w:rsidR="00AA0E4C" w:rsidRPr="00C034DA">
        <w:rPr>
          <w:color w:val="000000" w:themeColor="text1"/>
        </w:rPr>
        <w:t xml:space="preserve">that allows </w:t>
      </w:r>
      <w:r>
        <w:rPr>
          <w:color w:val="000000" w:themeColor="text1"/>
        </w:rPr>
        <w:t>prototype and expansion</w:t>
      </w:r>
      <w:r w:rsidR="00AA0E4C" w:rsidRPr="00C034DA">
        <w:rPr>
          <w:color w:val="000000" w:themeColor="text1"/>
        </w:rPr>
        <w:t xml:space="preserve"> </w:t>
      </w:r>
      <w:r>
        <w:rPr>
          <w:color w:val="000000" w:themeColor="text1"/>
        </w:rPr>
        <w:t xml:space="preserve">of </w:t>
      </w:r>
      <w:proofErr w:type="spellStart"/>
      <w:r w:rsidR="00AA0E4C" w:rsidRPr="00C034DA">
        <w:rPr>
          <w:color w:val="000000" w:themeColor="text1"/>
        </w:rPr>
        <w:t>IoT</w:t>
      </w:r>
      <w:proofErr w:type="spellEnd"/>
      <w:r w:rsidR="00AA0E4C" w:rsidRPr="00C034DA">
        <w:rPr>
          <w:color w:val="000000" w:themeColor="text1"/>
        </w:rPr>
        <w:t xml:space="preserve"> applications</w:t>
      </w:r>
      <w:r>
        <w:rPr>
          <w:color w:val="000000" w:themeColor="text1"/>
        </w:rPr>
        <w:t xml:space="preserve"> for </w:t>
      </w:r>
      <w:r w:rsidRPr="00C034DA">
        <w:rPr>
          <w:color w:val="000000" w:themeColor="text1"/>
        </w:rPr>
        <w:t>b</w:t>
      </w:r>
      <w:r>
        <w:rPr>
          <w:color w:val="000000" w:themeColor="text1"/>
        </w:rPr>
        <w:t>usinesses</w:t>
      </w:r>
      <w:r w:rsidR="00AA0E4C" w:rsidRPr="00C034DA">
        <w:rPr>
          <w:color w:val="000000" w:themeColor="text1"/>
        </w:rPr>
        <w:t xml:space="preserve">. From any Internet-enabled device, use the </w:t>
      </w:r>
      <w:proofErr w:type="spellStart"/>
      <w:r w:rsidR="00AA0E4C" w:rsidRPr="00C034DA">
        <w:rPr>
          <w:color w:val="000000" w:themeColor="text1"/>
        </w:rPr>
        <w:t>Ubidots</w:t>
      </w:r>
      <w:proofErr w:type="spellEnd"/>
      <w:r w:rsidR="00AA0E4C" w:rsidRPr="00C034DA">
        <w:rPr>
          <w:color w:val="000000" w:themeColor="text1"/>
        </w:rPr>
        <w:t xml:space="preserve"> platform to transfer data to the cloud. After that, </w:t>
      </w:r>
      <w:r w:rsidR="00376C04" w:rsidRPr="00C034DA">
        <w:rPr>
          <w:color w:val="000000" w:themeColor="text1"/>
        </w:rPr>
        <w:t>we</w:t>
      </w:r>
      <w:r w:rsidR="00AA0E4C" w:rsidRPr="00C034DA">
        <w:rPr>
          <w:color w:val="000000" w:themeColor="text1"/>
        </w:rPr>
        <w:t xml:space="preserve"> set up actions and alerts based on </w:t>
      </w:r>
      <w:r w:rsidR="00376C04" w:rsidRPr="00C034DA">
        <w:rPr>
          <w:color w:val="000000" w:themeColor="text1"/>
        </w:rPr>
        <w:t>the</w:t>
      </w:r>
      <w:r w:rsidR="00AA0E4C" w:rsidRPr="00C034DA">
        <w:rPr>
          <w:color w:val="000000" w:themeColor="text1"/>
        </w:rPr>
        <w:t xml:space="preserve"> real-time data and use visual tools to uncover the value of data. Data variables,</w:t>
      </w:r>
      <w:r>
        <w:rPr>
          <w:color w:val="000000" w:themeColor="text1"/>
        </w:rPr>
        <w:t xml:space="preserve"> even</w:t>
      </w:r>
      <w:r w:rsidR="00AA0E4C" w:rsidRPr="00C034DA">
        <w:rPr>
          <w:color w:val="000000" w:themeColor="text1"/>
        </w:rPr>
        <w:t xml:space="preserve"> values</w:t>
      </w:r>
      <w:r>
        <w:rPr>
          <w:color w:val="000000" w:themeColor="text1"/>
        </w:rPr>
        <w:t xml:space="preserve"> and </w:t>
      </w:r>
      <w:r>
        <w:rPr>
          <w:color w:val="000000" w:themeColor="text1"/>
        </w:rPr>
        <w:lastRenderedPageBreak/>
        <w:t>many more</w:t>
      </w:r>
      <w:r w:rsidR="00AA0E4C" w:rsidRPr="00C034DA">
        <w:rPr>
          <w:color w:val="000000" w:themeColor="text1"/>
        </w:rPr>
        <w:t xml:space="preserve"> are all accessible using </w:t>
      </w:r>
      <w:proofErr w:type="spellStart"/>
      <w:r w:rsidR="00AA0E4C" w:rsidRPr="00C034DA">
        <w:rPr>
          <w:color w:val="000000" w:themeColor="text1"/>
        </w:rPr>
        <w:t>Ubidots</w:t>
      </w:r>
      <w:proofErr w:type="spellEnd"/>
      <w:r w:rsidR="00AA0E4C" w:rsidRPr="00C034DA">
        <w:rPr>
          <w:color w:val="000000" w:themeColor="text1"/>
        </w:rPr>
        <w:t xml:space="preserve">' REST API. </w:t>
      </w:r>
      <w:r>
        <w:rPr>
          <w:color w:val="000000" w:themeColor="text1"/>
        </w:rPr>
        <w:t>We need</w:t>
      </w:r>
      <w:r w:rsidR="00AA0E4C" w:rsidRPr="00C034DA">
        <w:rPr>
          <w:color w:val="000000" w:themeColor="text1"/>
        </w:rPr>
        <w:t xml:space="preserve"> API Key</w:t>
      </w:r>
      <w:r>
        <w:rPr>
          <w:color w:val="000000" w:themeColor="text1"/>
        </w:rPr>
        <w:t xml:space="preserve"> </w:t>
      </w:r>
      <w:r w:rsidR="00AA0E4C" w:rsidRPr="00C034DA">
        <w:rPr>
          <w:color w:val="000000" w:themeColor="text1"/>
        </w:rPr>
        <w:t>for API, which supports both HTTP and HTTPS.</w:t>
      </w:r>
    </w:p>
    <w:p w14:paraId="638D34BF" w14:textId="77777777" w:rsidR="00376C04" w:rsidRPr="00C034DA" w:rsidRDefault="00376C04" w:rsidP="00033F75">
      <w:pPr>
        <w:spacing w:line="276" w:lineRule="auto"/>
        <w:jc w:val="both"/>
        <w:rPr>
          <w:color w:val="000000" w:themeColor="text1"/>
        </w:rPr>
      </w:pPr>
    </w:p>
    <w:p w14:paraId="0578FA09" w14:textId="3A1C43A9" w:rsidR="00AA0E4C" w:rsidRPr="00C034DA" w:rsidRDefault="00AA0E4C" w:rsidP="00033F75">
      <w:pPr>
        <w:spacing w:line="276" w:lineRule="auto"/>
        <w:jc w:val="both"/>
        <w:rPr>
          <w:color w:val="000000" w:themeColor="text1"/>
        </w:rPr>
      </w:pPr>
      <w:r w:rsidRPr="00C034DA">
        <w:rPr>
          <w:color w:val="000000" w:themeColor="text1"/>
        </w:rPr>
        <w:t xml:space="preserve">The following steps are </w:t>
      </w:r>
      <w:r w:rsidR="00376C04" w:rsidRPr="00C034DA">
        <w:rPr>
          <w:color w:val="000000" w:themeColor="text1"/>
        </w:rPr>
        <w:t xml:space="preserve">used </w:t>
      </w:r>
      <w:r w:rsidRPr="00C034DA">
        <w:rPr>
          <w:color w:val="000000" w:themeColor="text1"/>
        </w:rPr>
        <w:t xml:space="preserve">to setup MQTT broker on the </w:t>
      </w:r>
      <w:proofErr w:type="spellStart"/>
      <w:r w:rsidRPr="00C034DA">
        <w:rPr>
          <w:color w:val="000000" w:themeColor="text1"/>
        </w:rPr>
        <w:t>Ubidots</w:t>
      </w:r>
      <w:proofErr w:type="spellEnd"/>
      <w:r w:rsidRPr="00C034DA">
        <w:rPr>
          <w:color w:val="000000" w:themeColor="text1"/>
        </w:rPr>
        <w:t xml:space="preserve"> cloud:</w:t>
      </w:r>
    </w:p>
    <w:p w14:paraId="0D1CDA7A"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 xml:space="preserve">Create an account on the </w:t>
      </w:r>
      <w:proofErr w:type="spellStart"/>
      <w:r w:rsidRPr="00C034DA">
        <w:rPr>
          <w:rFonts w:ascii="Times New Roman" w:hAnsi="Times New Roman" w:cs="Times New Roman"/>
          <w:color w:val="000000" w:themeColor="text1"/>
          <w:sz w:val="20"/>
          <w:szCs w:val="20"/>
        </w:rPr>
        <w:t>Ubidots</w:t>
      </w:r>
      <w:proofErr w:type="spellEnd"/>
      <w:r w:rsidRPr="00C034DA">
        <w:rPr>
          <w:rFonts w:ascii="Times New Roman" w:hAnsi="Times New Roman" w:cs="Times New Roman"/>
          <w:color w:val="000000" w:themeColor="text1"/>
          <w:sz w:val="20"/>
          <w:szCs w:val="20"/>
        </w:rPr>
        <w:t xml:space="preserve"> website.</w:t>
      </w:r>
    </w:p>
    <w:p w14:paraId="26F63E6F"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From the Dashboard, select Devices to display a drop-down menu of options.</w:t>
      </w:r>
    </w:p>
    <w:p w14:paraId="4FC5E012"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Click on devices again.</w:t>
      </w:r>
    </w:p>
    <w:p w14:paraId="7531F1C5"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Hover your mouse over the '+' icon on the right side of the screen, then click the smaller '+' icon.</w:t>
      </w:r>
    </w:p>
    <w:p w14:paraId="18150D9A"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Select the "blank device" block. Fill in the device name and label fields. You have successfully created the device.</w:t>
      </w:r>
    </w:p>
    <w:p w14:paraId="7AB78A4F"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Select the newly created device from the devices list.</w:t>
      </w:r>
      <w:r w:rsidRPr="00C034DA">
        <w:rPr>
          <w:rFonts w:ascii="Times New Roman" w:eastAsia="Times New Roman" w:hAnsi="Times New Roman" w:cs="Times New Roman"/>
          <w:snapToGrid w:val="0"/>
          <w:color w:val="000000" w:themeColor="text1"/>
          <w:w w:val="0"/>
          <w:sz w:val="20"/>
          <w:szCs w:val="20"/>
          <w:u w:color="000000"/>
          <w:bdr w:val="none" w:sz="0" w:space="0" w:color="000000"/>
          <w:shd w:val="clear" w:color="000000" w:fill="000000"/>
        </w:rPr>
        <w:t xml:space="preserve"> </w:t>
      </w:r>
    </w:p>
    <w:p w14:paraId="6E41EFD5" w14:textId="77777777" w:rsidR="00AA0E4C" w:rsidRPr="00C034DA" w:rsidRDefault="00AA0E4C"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Select the 'Add Variable' block, then the 'Raw' option. Assign a name to this variable. A notification should appear that says "Variable Successfully Created."</w:t>
      </w:r>
    </w:p>
    <w:p w14:paraId="729AB763" w14:textId="77777777" w:rsidR="00033F75" w:rsidRPr="00C034DA" w:rsidRDefault="00033F75"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Return to the dashboard. To select a widget, click the ‘+' icon and select the widget you want. I chose the slider option to give the appliance a slider control.</w:t>
      </w:r>
      <w:r w:rsidRPr="00C034DA">
        <w:rPr>
          <w:rFonts w:ascii="Times New Roman" w:eastAsia="Times New Roman" w:hAnsi="Times New Roman" w:cs="Times New Roman"/>
          <w:snapToGrid w:val="0"/>
          <w:color w:val="000000" w:themeColor="text1"/>
          <w:w w:val="0"/>
          <w:sz w:val="20"/>
          <w:szCs w:val="20"/>
          <w:u w:color="000000"/>
          <w:bdr w:val="none" w:sz="0" w:space="0" w:color="000000"/>
          <w:shd w:val="clear" w:color="000000" w:fill="000000"/>
        </w:rPr>
        <w:t xml:space="preserve"> </w:t>
      </w:r>
    </w:p>
    <w:p w14:paraId="347A384B" w14:textId="77777777" w:rsidR="00033F75" w:rsidRPr="00C034DA" w:rsidRDefault="00033F75"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After you've chosen the widget, go to ‘+ add variable' and choose the newly formed device. Then select the variable you just made.</w:t>
      </w:r>
    </w:p>
    <w:p w14:paraId="4FCE5B4E" w14:textId="77777777" w:rsidR="00033F75" w:rsidRPr="00C034DA" w:rsidRDefault="00033F75"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To build a widget, fill in the widget's fields and then click the green tick in the bottom right.</w:t>
      </w:r>
      <w:r w:rsidRPr="00C034DA">
        <w:rPr>
          <w:rFonts w:ascii="Times New Roman" w:eastAsia="Times New Roman" w:hAnsi="Times New Roman" w:cs="Times New Roman"/>
          <w:snapToGrid w:val="0"/>
          <w:color w:val="000000" w:themeColor="text1"/>
          <w:w w:val="0"/>
          <w:sz w:val="20"/>
          <w:szCs w:val="20"/>
          <w:u w:color="000000"/>
          <w:bdr w:val="none" w:sz="0" w:space="0" w:color="000000"/>
          <w:shd w:val="clear" w:color="000000" w:fill="000000"/>
        </w:rPr>
        <w:t xml:space="preserve"> </w:t>
      </w:r>
    </w:p>
    <w:p w14:paraId="3A9192CF" w14:textId="77777777" w:rsidR="00AA0E4C" w:rsidRPr="00C034DA" w:rsidRDefault="00033F75" w:rsidP="00033F75">
      <w:pPr>
        <w:pStyle w:val="ListParagraph"/>
        <w:widowControl/>
        <w:numPr>
          <w:ilvl w:val="0"/>
          <w:numId w:val="15"/>
        </w:numPr>
        <w:suppressAutoHyphens w:val="0"/>
        <w:spacing w:after="160" w:line="276" w:lineRule="auto"/>
        <w:jc w:val="both"/>
        <w:textAlignment w:val="auto"/>
        <w:rPr>
          <w:rFonts w:ascii="Times New Roman" w:hAnsi="Times New Roman" w:cs="Times New Roman"/>
          <w:color w:val="000000" w:themeColor="text1"/>
          <w:sz w:val="20"/>
          <w:szCs w:val="20"/>
        </w:rPr>
      </w:pPr>
      <w:r w:rsidRPr="00C034DA">
        <w:rPr>
          <w:rFonts w:ascii="Times New Roman" w:hAnsi="Times New Roman" w:cs="Times New Roman"/>
          <w:color w:val="000000" w:themeColor="text1"/>
          <w:sz w:val="20"/>
          <w:szCs w:val="20"/>
        </w:rPr>
        <w:t>You've set up your MQTT broker. The appliance's parameters can be controlled and monitored.</w:t>
      </w:r>
    </w:p>
    <w:p w14:paraId="7DB9D002" w14:textId="77777777" w:rsidR="00033F75" w:rsidRPr="00C034DA" w:rsidRDefault="00033F75" w:rsidP="00033F75">
      <w:pPr>
        <w:pStyle w:val="ListParagraph"/>
        <w:widowControl/>
        <w:suppressAutoHyphens w:val="0"/>
        <w:spacing w:after="160" w:line="276" w:lineRule="auto"/>
        <w:ind w:left="360"/>
        <w:jc w:val="both"/>
        <w:textAlignment w:val="auto"/>
        <w:rPr>
          <w:rFonts w:ascii="Times New Roman" w:hAnsi="Times New Roman" w:cs="Times New Roman"/>
          <w:color w:val="000000" w:themeColor="text1"/>
          <w:sz w:val="20"/>
          <w:szCs w:val="20"/>
        </w:rPr>
      </w:pPr>
    </w:p>
    <w:p w14:paraId="5C6DE180" w14:textId="6F4072BB" w:rsidR="00033F75" w:rsidRPr="00C034DA" w:rsidRDefault="00033F75" w:rsidP="00376C04">
      <w:pPr>
        <w:pStyle w:val="ListParagraph"/>
        <w:numPr>
          <w:ilvl w:val="0"/>
          <w:numId w:val="26"/>
        </w:numPr>
        <w:tabs>
          <w:tab w:val="left" w:pos="284"/>
        </w:tabs>
        <w:spacing w:line="276" w:lineRule="auto"/>
        <w:ind w:left="0" w:firstLine="0"/>
        <w:jc w:val="both"/>
        <w:rPr>
          <w:color w:val="000000" w:themeColor="text1"/>
        </w:rPr>
      </w:pPr>
      <w:r w:rsidRPr="00C034DA">
        <w:rPr>
          <w:color w:val="000000" w:themeColor="text1"/>
        </w:rPr>
        <w:t>The Subscriber Circuit</w:t>
      </w:r>
    </w:p>
    <w:p w14:paraId="167E5CF5" w14:textId="77777777" w:rsidR="00376C04" w:rsidRPr="00C034DA" w:rsidRDefault="00376C04" w:rsidP="00376C04">
      <w:pPr>
        <w:pStyle w:val="ListParagraph"/>
        <w:tabs>
          <w:tab w:val="left" w:pos="284"/>
        </w:tabs>
        <w:spacing w:line="276" w:lineRule="auto"/>
        <w:ind w:left="0"/>
        <w:jc w:val="both"/>
        <w:rPr>
          <w:color w:val="000000" w:themeColor="text1"/>
        </w:rPr>
      </w:pPr>
    </w:p>
    <w:p w14:paraId="7E70C03E" w14:textId="66A9A9D0" w:rsidR="00033F75" w:rsidRPr="00C034DA" w:rsidRDefault="00033F75" w:rsidP="00033F75">
      <w:pPr>
        <w:spacing w:line="276" w:lineRule="auto"/>
        <w:jc w:val="both"/>
        <w:rPr>
          <w:color w:val="000000" w:themeColor="text1"/>
        </w:rPr>
      </w:pPr>
      <w:r w:rsidRPr="00C034DA">
        <w:rPr>
          <w:color w:val="000000" w:themeColor="text1"/>
        </w:rPr>
        <w:t xml:space="preserve">The Subscriber circuit is the main circuit responsible for controlling AC voltage. </w:t>
      </w:r>
      <w:r w:rsidR="0099225A" w:rsidRPr="00C034DA">
        <w:rPr>
          <w:color w:val="000000" w:themeColor="text1"/>
        </w:rPr>
        <w:t>T</w:t>
      </w:r>
      <w:r w:rsidRPr="00C034DA">
        <w:rPr>
          <w:color w:val="000000" w:themeColor="text1"/>
        </w:rPr>
        <w:t xml:space="preserve">he microcontroller used is </w:t>
      </w:r>
      <w:proofErr w:type="spellStart"/>
      <w:r w:rsidRPr="00C034DA">
        <w:rPr>
          <w:color w:val="000000" w:themeColor="text1"/>
        </w:rPr>
        <w:t>NodeMCU</w:t>
      </w:r>
      <w:proofErr w:type="spellEnd"/>
      <w:r w:rsidR="009536D4">
        <w:rPr>
          <w:color w:val="000000" w:themeColor="text1"/>
        </w:rPr>
        <w:t>, an</w:t>
      </w:r>
      <w:r w:rsidRPr="00C034DA">
        <w:rPr>
          <w:color w:val="000000" w:themeColor="text1"/>
        </w:rPr>
        <w:t xml:space="preserve"> open-source hardware </w:t>
      </w:r>
      <w:r w:rsidR="0099225A" w:rsidRPr="00C034DA">
        <w:rPr>
          <w:color w:val="000000" w:themeColor="text1"/>
        </w:rPr>
        <w:t>and</w:t>
      </w:r>
      <w:r w:rsidRPr="00C034DA">
        <w:rPr>
          <w:color w:val="000000" w:themeColor="text1"/>
        </w:rPr>
        <w:t xml:space="preserve"> software programming platform </w:t>
      </w:r>
      <w:r w:rsidR="009536D4">
        <w:rPr>
          <w:color w:val="000000" w:themeColor="text1"/>
        </w:rPr>
        <w:t xml:space="preserve">which is </w:t>
      </w:r>
      <w:r w:rsidRPr="00C034DA">
        <w:rPr>
          <w:color w:val="000000" w:themeColor="text1"/>
        </w:rPr>
        <w:t>based on ESP8266</w:t>
      </w:r>
      <w:r w:rsidR="009536D4">
        <w:rPr>
          <w:color w:val="000000" w:themeColor="text1"/>
        </w:rPr>
        <w:t xml:space="preserve"> </w:t>
      </w:r>
      <w:r w:rsidR="00147044">
        <w:rPr>
          <w:color w:val="000000" w:themeColor="text1"/>
        </w:rPr>
        <w:t>[11]</w:t>
      </w:r>
      <w:r w:rsidR="0099225A" w:rsidRPr="00C034DA">
        <w:rPr>
          <w:color w:val="000000" w:themeColor="text1"/>
        </w:rPr>
        <w:t xml:space="preserve">.It </w:t>
      </w:r>
      <w:r w:rsidRPr="00C034DA">
        <w:rPr>
          <w:color w:val="000000" w:themeColor="text1"/>
        </w:rPr>
        <w:t xml:space="preserve">has </w:t>
      </w:r>
      <w:r w:rsidR="0099225A" w:rsidRPr="00C034DA">
        <w:rPr>
          <w:color w:val="000000" w:themeColor="text1"/>
        </w:rPr>
        <w:t xml:space="preserve">an </w:t>
      </w:r>
      <w:r w:rsidRPr="00C034DA">
        <w:rPr>
          <w:color w:val="000000" w:themeColor="text1"/>
        </w:rPr>
        <w:t>inbuilt WI-FI support with TCP/ IP protocol.</w:t>
      </w:r>
    </w:p>
    <w:p w14:paraId="1D4B5208" w14:textId="06406F5E" w:rsidR="00787F65" w:rsidRPr="00C034DA" w:rsidRDefault="00787F65" w:rsidP="00033F75">
      <w:pPr>
        <w:spacing w:line="276" w:lineRule="auto"/>
        <w:jc w:val="both"/>
        <w:rPr>
          <w:color w:val="000000" w:themeColor="text1"/>
        </w:rPr>
      </w:pPr>
      <w:r w:rsidRPr="00C034DA">
        <w:rPr>
          <w:noProof/>
          <w:color w:val="000000" w:themeColor="text1"/>
          <w:lang w:val="en-IN" w:eastAsia="en-IN"/>
        </w:rPr>
        <w:drawing>
          <wp:inline distT="0" distB="0" distL="0" distR="0" wp14:anchorId="70FD2889" wp14:editId="3B09033C">
            <wp:extent cx="2876550" cy="1476375"/>
            <wp:effectExtent l="19050" t="0" r="0" b="0"/>
            <wp:docPr id="9" name="Picture 76" descr="Nodemcu Mpu6050 Interfacing With Nodemcu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demcu Mpu6050 Interfacing With Nodemcu | Nodemcu"/>
                    <pic:cNvPicPr>
                      <a:picLocks noChangeAspect="1" noChangeArrowheads="1"/>
                    </pic:cNvPicPr>
                  </pic:nvPicPr>
                  <pic:blipFill>
                    <a:blip r:embed="rId14" cstate="print"/>
                    <a:srcRect/>
                    <a:stretch>
                      <a:fillRect/>
                    </a:stretch>
                  </pic:blipFill>
                  <pic:spPr bwMode="auto">
                    <a:xfrm>
                      <a:off x="0" y="0"/>
                      <a:ext cx="2876550" cy="1476375"/>
                    </a:xfrm>
                    <a:prstGeom prst="rect">
                      <a:avLst/>
                    </a:prstGeom>
                    <a:noFill/>
                    <a:ln w="9525">
                      <a:noFill/>
                      <a:miter lim="800000"/>
                      <a:headEnd/>
                      <a:tailEnd/>
                    </a:ln>
                  </pic:spPr>
                </pic:pic>
              </a:graphicData>
            </a:graphic>
          </wp:inline>
        </w:drawing>
      </w:r>
    </w:p>
    <w:p w14:paraId="63CDEB30" w14:textId="24A95205" w:rsidR="00787F65" w:rsidRPr="00C034DA" w:rsidRDefault="00787F65" w:rsidP="00787F65">
      <w:pPr>
        <w:spacing w:line="276" w:lineRule="auto"/>
        <w:rPr>
          <w:color w:val="000000" w:themeColor="text1"/>
        </w:rPr>
      </w:pPr>
      <w:r w:rsidRPr="00C034DA">
        <w:rPr>
          <w:color w:val="000000" w:themeColor="text1"/>
        </w:rPr>
        <w:t xml:space="preserve">Fig.1 </w:t>
      </w:r>
      <w:proofErr w:type="spellStart"/>
      <w:r w:rsidRPr="00C034DA">
        <w:rPr>
          <w:color w:val="000000" w:themeColor="text1"/>
        </w:rPr>
        <w:t>NodeMCU</w:t>
      </w:r>
      <w:proofErr w:type="spellEnd"/>
      <w:r w:rsidRPr="00C034DA">
        <w:rPr>
          <w:color w:val="000000" w:themeColor="text1"/>
        </w:rPr>
        <w:t xml:space="preserve"> with MPU6050 </w:t>
      </w:r>
    </w:p>
    <w:p w14:paraId="468BF512" w14:textId="77777777" w:rsidR="00033F75" w:rsidRPr="00C034DA" w:rsidRDefault="00033F75" w:rsidP="00033F75">
      <w:pPr>
        <w:spacing w:line="276" w:lineRule="auto"/>
        <w:jc w:val="both"/>
        <w:rPr>
          <w:color w:val="000000" w:themeColor="text1"/>
        </w:rPr>
      </w:pPr>
    </w:p>
    <w:p w14:paraId="024598C5" w14:textId="17B89DD8" w:rsidR="00033F75" w:rsidRPr="00C034DA" w:rsidRDefault="0099225A" w:rsidP="00033F75">
      <w:pPr>
        <w:spacing w:after="240" w:line="276" w:lineRule="auto"/>
        <w:jc w:val="both"/>
        <w:rPr>
          <w:color w:val="000000" w:themeColor="text1"/>
        </w:rPr>
      </w:pPr>
      <w:r w:rsidRPr="00C034DA">
        <w:rPr>
          <w:color w:val="000000" w:themeColor="text1"/>
        </w:rPr>
        <w:t xml:space="preserve">The </w:t>
      </w:r>
      <w:proofErr w:type="spellStart"/>
      <w:r w:rsidR="00033F75" w:rsidRPr="00C034DA">
        <w:rPr>
          <w:color w:val="000000" w:themeColor="text1"/>
        </w:rPr>
        <w:t>NodeMCU</w:t>
      </w:r>
      <w:proofErr w:type="spellEnd"/>
      <w:r w:rsidR="00033F75" w:rsidRPr="00C034DA">
        <w:rPr>
          <w:color w:val="000000" w:themeColor="text1"/>
        </w:rPr>
        <w:t xml:space="preserve"> circuit is connected to the internet through WI-FI. It receives data from the MQTT server or the cloud. Upon receiving the data, the circuit controls the various appliances connected to it. The method used for controlling the AC voltage is the Leading-Edge Phase dimming method.</w:t>
      </w:r>
    </w:p>
    <w:p w14:paraId="43028041" w14:textId="208C2C1B" w:rsidR="00033F75" w:rsidRPr="00C034DA" w:rsidRDefault="00033F75" w:rsidP="00033F75">
      <w:pPr>
        <w:spacing w:line="276" w:lineRule="auto"/>
        <w:jc w:val="both"/>
        <w:rPr>
          <w:color w:val="000000" w:themeColor="text1"/>
        </w:rPr>
      </w:pPr>
      <w:r w:rsidRPr="00C034DA">
        <w:rPr>
          <w:color w:val="000000" w:themeColor="text1"/>
        </w:rPr>
        <w:t>The circuit is split into two sections:</w:t>
      </w:r>
    </w:p>
    <w:p w14:paraId="3C84C9F9" w14:textId="77777777" w:rsidR="0099225A" w:rsidRPr="00C034DA" w:rsidRDefault="0099225A" w:rsidP="00033F75">
      <w:pPr>
        <w:spacing w:line="276" w:lineRule="auto"/>
        <w:jc w:val="both"/>
        <w:rPr>
          <w:color w:val="000000" w:themeColor="text1"/>
        </w:rPr>
      </w:pPr>
    </w:p>
    <w:p w14:paraId="51FF0A6B" w14:textId="77777777" w:rsidR="00033F75" w:rsidRPr="00C034DA" w:rsidRDefault="00033F75" w:rsidP="00033F75">
      <w:pPr>
        <w:spacing w:line="276" w:lineRule="auto"/>
        <w:jc w:val="both"/>
        <w:rPr>
          <w:color w:val="000000" w:themeColor="text1"/>
        </w:rPr>
      </w:pPr>
      <w:r w:rsidRPr="00C034DA">
        <w:rPr>
          <w:color w:val="000000" w:themeColor="text1"/>
        </w:rPr>
        <w:lastRenderedPageBreak/>
        <w:t>1) Circuit with a Zero Cross Detector</w:t>
      </w:r>
    </w:p>
    <w:p w14:paraId="403F7C52" w14:textId="77777777" w:rsidR="00033F75" w:rsidRPr="00C034DA" w:rsidRDefault="00033F75" w:rsidP="00033F75">
      <w:pPr>
        <w:spacing w:after="240" w:line="276" w:lineRule="auto"/>
        <w:jc w:val="both"/>
        <w:rPr>
          <w:color w:val="000000" w:themeColor="text1"/>
        </w:rPr>
      </w:pPr>
      <w:r w:rsidRPr="00C034DA">
        <w:rPr>
          <w:color w:val="000000" w:themeColor="text1"/>
        </w:rPr>
        <w:t xml:space="preserve">2) </w:t>
      </w:r>
      <w:proofErr w:type="spellStart"/>
      <w:r w:rsidRPr="00C034DA">
        <w:rPr>
          <w:color w:val="000000" w:themeColor="text1"/>
        </w:rPr>
        <w:t>Triac</w:t>
      </w:r>
      <w:proofErr w:type="spellEnd"/>
      <w:r w:rsidRPr="00C034DA">
        <w:rPr>
          <w:color w:val="000000" w:themeColor="text1"/>
        </w:rPr>
        <w:t>-based phase/angle control</w:t>
      </w:r>
    </w:p>
    <w:p w14:paraId="5807081D" w14:textId="79AF5EFD" w:rsidR="00825E9C" w:rsidRPr="00C034DA" w:rsidRDefault="00825E9C" w:rsidP="00825E9C">
      <w:pPr>
        <w:spacing w:line="360" w:lineRule="auto"/>
        <w:ind w:left="142"/>
        <w:jc w:val="both"/>
        <w:rPr>
          <w:bCs/>
          <w:color w:val="000000" w:themeColor="text1"/>
        </w:rPr>
      </w:pPr>
    </w:p>
    <w:p w14:paraId="5E911A46" w14:textId="5FBC5B4A" w:rsidR="00033F75" w:rsidRPr="00C034DA" w:rsidRDefault="00033F75" w:rsidP="0099225A">
      <w:pPr>
        <w:pStyle w:val="ListParagraph"/>
        <w:numPr>
          <w:ilvl w:val="0"/>
          <w:numId w:val="26"/>
        </w:numPr>
        <w:spacing w:line="360" w:lineRule="auto"/>
        <w:ind w:left="567" w:hanging="425"/>
        <w:jc w:val="both"/>
        <w:rPr>
          <w:b/>
          <w:color w:val="000000" w:themeColor="text1"/>
        </w:rPr>
      </w:pPr>
      <w:r w:rsidRPr="00C034DA">
        <w:rPr>
          <w:b/>
          <w:color w:val="000000" w:themeColor="text1"/>
        </w:rPr>
        <w:t>Zero Cross Detector circuit</w:t>
      </w:r>
    </w:p>
    <w:p w14:paraId="7FA9CA04" w14:textId="1948531A" w:rsidR="00033F75" w:rsidRPr="00C034DA" w:rsidRDefault="00033F75" w:rsidP="00E57E1E">
      <w:pPr>
        <w:spacing w:line="276" w:lineRule="auto"/>
        <w:jc w:val="both"/>
        <w:rPr>
          <w:color w:val="000000" w:themeColor="text1"/>
        </w:rPr>
      </w:pPr>
      <w:r w:rsidRPr="00C034DA">
        <w:rPr>
          <w:color w:val="000000" w:themeColor="text1"/>
        </w:rPr>
        <w:t xml:space="preserve">To regulate the AC voltage, </w:t>
      </w:r>
      <w:r w:rsidR="00476EC0" w:rsidRPr="00C034DA">
        <w:rPr>
          <w:color w:val="000000" w:themeColor="text1"/>
        </w:rPr>
        <w:t xml:space="preserve">it is required to </w:t>
      </w:r>
      <w:r w:rsidRPr="00C034DA">
        <w:rPr>
          <w:color w:val="000000" w:themeColor="text1"/>
        </w:rPr>
        <w:t>identify the zero crossings</w:t>
      </w:r>
      <w:r w:rsidR="00787F65" w:rsidRPr="00C034DA">
        <w:rPr>
          <w:color w:val="000000" w:themeColor="text1"/>
        </w:rPr>
        <w:t xml:space="preserve"> as shown in Fig. 2</w:t>
      </w:r>
      <w:r w:rsidRPr="00C034DA">
        <w:rPr>
          <w:color w:val="000000" w:themeColor="text1"/>
        </w:rPr>
        <w:t xml:space="preserve">. The AC signal frequency in India is 50 HZ, and it is alternating in nature. As a result, whenever the signal approaches zero, we must use the Zero-Crossing Identification Technique to identify that position. The dimmer is </w:t>
      </w:r>
      <w:r w:rsidR="0099225A" w:rsidRPr="00C034DA">
        <w:rPr>
          <w:color w:val="000000" w:themeColor="text1"/>
        </w:rPr>
        <w:t>synchronized</w:t>
      </w:r>
      <w:r w:rsidRPr="00C034DA">
        <w:rPr>
          <w:color w:val="000000" w:themeColor="text1"/>
        </w:rPr>
        <w:t xml:space="preserve"> using zero-crossing.</w:t>
      </w:r>
    </w:p>
    <w:p w14:paraId="2FB7EC72" w14:textId="77777777" w:rsidR="00E57E1E" w:rsidRPr="00C034DA" w:rsidRDefault="00E57E1E" w:rsidP="00E57E1E">
      <w:pPr>
        <w:spacing w:line="276" w:lineRule="auto"/>
        <w:jc w:val="both"/>
        <w:rPr>
          <w:color w:val="000000" w:themeColor="text1"/>
        </w:rPr>
      </w:pPr>
    </w:p>
    <w:p w14:paraId="3DF6A7F5" w14:textId="77777777" w:rsidR="00033F75" w:rsidRPr="00C034DA" w:rsidRDefault="00C9490E" w:rsidP="00E57E1E">
      <w:pPr>
        <w:spacing w:line="276" w:lineRule="auto"/>
        <w:jc w:val="both"/>
        <w:rPr>
          <w:noProof/>
          <w:color w:val="000000" w:themeColor="text1"/>
          <w:lang w:val="en-IN" w:eastAsia="en-IN"/>
        </w:rPr>
      </w:pPr>
      <w:r w:rsidRPr="00C034DA">
        <w:rPr>
          <w:noProof/>
          <w:color w:val="000000" w:themeColor="text1"/>
          <w:lang w:val="en-IN" w:eastAsia="en-IN"/>
        </w:rPr>
        <w:drawing>
          <wp:inline distT="0" distB="0" distL="0" distR="0" wp14:anchorId="4FD6F758" wp14:editId="68212AD5">
            <wp:extent cx="3048000" cy="2221523"/>
            <wp:effectExtent l="0" t="0" r="0" b="7620"/>
            <wp:docPr id="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5"/>
                    <a:srcRect t="5955"/>
                    <a:stretch/>
                  </pic:blipFill>
                  <pic:spPr bwMode="auto">
                    <a:xfrm>
                      <a:off x="0" y="0"/>
                      <a:ext cx="3048000" cy="2221523"/>
                    </a:xfrm>
                    <a:prstGeom prst="rect">
                      <a:avLst/>
                    </a:prstGeom>
                    <a:noFill/>
                    <a:ln>
                      <a:noFill/>
                    </a:ln>
                    <a:extLst>
                      <a:ext uri="{53640926-AAD7-44D8-BBD7-CCE9431645EC}">
                        <a14:shadowObscured xmlns:a14="http://schemas.microsoft.com/office/drawing/2010/main"/>
                      </a:ext>
                    </a:extLst>
                  </pic:spPr>
                </pic:pic>
              </a:graphicData>
            </a:graphic>
          </wp:inline>
        </w:drawing>
      </w:r>
    </w:p>
    <w:p w14:paraId="3A9633FA" w14:textId="69E970FD" w:rsidR="00E57E1E" w:rsidRPr="00C034DA" w:rsidRDefault="00E57E1E" w:rsidP="0099225A">
      <w:pPr>
        <w:spacing w:line="360" w:lineRule="auto"/>
        <w:rPr>
          <w:color w:val="000000" w:themeColor="text1"/>
        </w:rPr>
      </w:pPr>
      <w:r w:rsidRPr="00C034DA">
        <w:rPr>
          <w:color w:val="000000" w:themeColor="text1"/>
        </w:rPr>
        <w:t>Fig</w:t>
      </w:r>
      <w:r w:rsidR="00476EC0" w:rsidRPr="00C034DA">
        <w:rPr>
          <w:color w:val="000000" w:themeColor="text1"/>
        </w:rPr>
        <w:t>.</w:t>
      </w:r>
      <w:r w:rsidR="00787F65" w:rsidRPr="00C034DA">
        <w:rPr>
          <w:color w:val="000000" w:themeColor="text1"/>
        </w:rPr>
        <w:t xml:space="preserve"> 2</w:t>
      </w:r>
      <w:r w:rsidRPr="00C034DA">
        <w:rPr>
          <w:color w:val="000000" w:themeColor="text1"/>
        </w:rPr>
        <w:t xml:space="preserve"> AC Input with 50Hz frequency</w:t>
      </w:r>
    </w:p>
    <w:p w14:paraId="2F54CCB9" w14:textId="77777777" w:rsidR="00033F75" w:rsidRPr="00C034DA" w:rsidRDefault="00033F75" w:rsidP="00E57E1E">
      <w:pPr>
        <w:spacing w:line="276" w:lineRule="auto"/>
        <w:jc w:val="both"/>
        <w:rPr>
          <w:rFonts w:eastAsia="Times New Roman"/>
          <w:snapToGrid w:val="0"/>
          <w:color w:val="000000" w:themeColor="text1"/>
          <w:w w:val="1"/>
          <w:sz w:val="2"/>
          <w:szCs w:val="2"/>
          <w:bdr w:val="none" w:sz="0" w:space="0" w:color="auto" w:frame="1"/>
          <w:shd w:val="clear" w:color="auto" w:fill="000000"/>
        </w:rPr>
      </w:pPr>
    </w:p>
    <w:p w14:paraId="633E92F2" w14:textId="77777777" w:rsidR="00033F75" w:rsidRPr="00C034DA" w:rsidRDefault="00033F75" w:rsidP="00E57E1E">
      <w:pPr>
        <w:spacing w:line="276" w:lineRule="auto"/>
        <w:jc w:val="both"/>
        <w:rPr>
          <w:rFonts w:eastAsia="Times New Roman"/>
          <w:snapToGrid w:val="0"/>
          <w:color w:val="000000" w:themeColor="text1"/>
          <w:w w:val="1"/>
          <w:sz w:val="2"/>
          <w:szCs w:val="2"/>
          <w:bdr w:val="none" w:sz="0" w:space="0" w:color="auto" w:frame="1"/>
          <w:shd w:val="clear" w:color="auto" w:fill="000000"/>
        </w:rPr>
      </w:pPr>
    </w:p>
    <w:p w14:paraId="72984187" w14:textId="77777777" w:rsidR="00033F75" w:rsidRPr="00C034DA" w:rsidRDefault="00033F75" w:rsidP="00E57E1E">
      <w:pPr>
        <w:spacing w:line="276" w:lineRule="auto"/>
        <w:jc w:val="both"/>
        <w:rPr>
          <w:rFonts w:eastAsia="Times New Roman"/>
          <w:snapToGrid w:val="0"/>
          <w:color w:val="000000" w:themeColor="text1"/>
          <w:w w:val="1"/>
          <w:sz w:val="2"/>
          <w:szCs w:val="2"/>
          <w:bdr w:val="none" w:sz="0" w:space="0" w:color="auto" w:frame="1"/>
          <w:shd w:val="clear" w:color="auto" w:fill="000000"/>
        </w:rPr>
      </w:pPr>
    </w:p>
    <w:p w14:paraId="5616BC4C" w14:textId="77777777" w:rsidR="00033F75" w:rsidRPr="00C034DA" w:rsidRDefault="00033F75" w:rsidP="00E57E1E">
      <w:pPr>
        <w:spacing w:line="276" w:lineRule="auto"/>
        <w:jc w:val="both"/>
        <w:rPr>
          <w:rFonts w:eastAsia="Times New Roman"/>
          <w:snapToGrid w:val="0"/>
          <w:color w:val="000000" w:themeColor="text1"/>
          <w:w w:val="1"/>
          <w:sz w:val="2"/>
          <w:szCs w:val="2"/>
          <w:bdr w:val="none" w:sz="0" w:space="0" w:color="auto" w:frame="1"/>
          <w:shd w:val="clear" w:color="auto" w:fill="000000"/>
        </w:rPr>
      </w:pPr>
    </w:p>
    <w:p w14:paraId="41428AF2" w14:textId="77777777" w:rsidR="00033F75" w:rsidRPr="00C034DA" w:rsidRDefault="00033F75" w:rsidP="00E57E1E">
      <w:pPr>
        <w:spacing w:line="276" w:lineRule="auto"/>
        <w:jc w:val="both"/>
        <w:rPr>
          <w:rFonts w:eastAsia="Times New Roman"/>
          <w:snapToGrid w:val="0"/>
          <w:color w:val="000000" w:themeColor="text1"/>
          <w:w w:val="1"/>
          <w:sz w:val="2"/>
          <w:szCs w:val="2"/>
          <w:bdr w:val="none" w:sz="0" w:space="0" w:color="auto" w:frame="1"/>
          <w:shd w:val="clear" w:color="auto" w:fill="000000"/>
        </w:rPr>
      </w:pPr>
    </w:p>
    <w:p w14:paraId="1BD9A4FC" w14:textId="77777777" w:rsidR="00033F75" w:rsidRPr="00C034DA" w:rsidRDefault="00C9490E" w:rsidP="00E57E1E">
      <w:pPr>
        <w:spacing w:line="276" w:lineRule="auto"/>
        <w:jc w:val="both"/>
        <w:rPr>
          <w:noProof/>
          <w:color w:val="000000" w:themeColor="text1"/>
          <w:lang w:val="en-IN" w:eastAsia="en-IN"/>
        </w:rPr>
      </w:pPr>
      <w:r w:rsidRPr="00C034DA">
        <w:rPr>
          <w:noProof/>
          <w:color w:val="000000" w:themeColor="text1"/>
          <w:lang w:val="en-IN" w:eastAsia="en-IN"/>
        </w:rPr>
        <w:drawing>
          <wp:inline distT="0" distB="0" distL="0" distR="0" wp14:anchorId="7E0E8B63" wp14:editId="30C32F36">
            <wp:extent cx="3095625" cy="1941635"/>
            <wp:effectExtent l="0" t="0" r="0" b="1905"/>
            <wp:docPr id="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6"/>
                    <a:srcRect t="6493"/>
                    <a:stretch/>
                  </pic:blipFill>
                  <pic:spPr bwMode="auto">
                    <a:xfrm>
                      <a:off x="0" y="0"/>
                      <a:ext cx="3095625" cy="1941635"/>
                    </a:xfrm>
                    <a:prstGeom prst="rect">
                      <a:avLst/>
                    </a:prstGeom>
                    <a:noFill/>
                    <a:ln>
                      <a:noFill/>
                    </a:ln>
                    <a:extLst>
                      <a:ext uri="{53640926-AAD7-44D8-BBD7-CCE9431645EC}">
                        <a14:shadowObscured xmlns:a14="http://schemas.microsoft.com/office/drawing/2010/main"/>
                      </a:ext>
                    </a:extLst>
                  </pic:spPr>
                </pic:pic>
              </a:graphicData>
            </a:graphic>
          </wp:inline>
        </w:drawing>
      </w:r>
    </w:p>
    <w:p w14:paraId="079B06E8" w14:textId="12DA7248" w:rsidR="00E57E1E" w:rsidRPr="00C034DA" w:rsidRDefault="00E57E1E" w:rsidP="0099225A">
      <w:pPr>
        <w:spacing w:line="360" w:lineRule="auto"/>
        <w:rPr>
          <w:noProof/>
          <w:color w:val="000000" w:themeColor="text1"/>
          <w:lang w:val="en-IN" w:eastAsia="en-IN"/>
        </w:rPr>
      </w:pPr>
      <w:r w:rsidRPr="00C034DA">
        <w:rPr>
          <w:noProof/>
          <w:color w:val="000000" w:themeColor="text1"/>
          <w:lang w:val="en-IN" w:eastAsia="en-IN"/>
        </w:rPr>
        <w:t>Fig</w:t>
      </w:r>
      <w:r w:rsidR="00476EC0" w:rsidRPr="00C034DA">
        <w:rPr>
          <w:noProof/>
          <w:color w:val="000000" w:themeColor="text1"/>
          <w:lang w:val="en-IN" w:eastAsia="en-IN"/>
        </w:rPr>
        <w:t>.</w:t>
      </w:r>
      <w:r w:rsidRPr="00C034DA">
        <w:rPr>
          <w:noProof/>
          <w:color w:val="000000" w:themeColor="text1"/>
          <w:lang w:val="en-IN" w:eastAsia="en-IN"/>
        </w:rPr>
        <w:t xml:space="preserve"> </w:t>
      </w:r>
      <w:r w:rsidR="00787F65" w:rsidRPr="00C034DA">
        <w:rPr>
          <w:noProof/>
          <w:color w:val="000000" w:themeColor="text1"/>
          <w:lang w:val="en-IN" w:eastAsia="en-IN"/>
        </w:rPr>
        <w:t>3</w:t>
      </w:r>
      <w:r w:rsidRPr="00C034DA">
        <w:rPr>
          <w:noProof/>
          <w:color w:val="000000" w:themeColor="text1"/>
          <w:lang w:val="en-IN" w:eastAsia="en-IN"/>
        </w:rPr>
        <w:t xml:space="preserve"> Output of the bridge rectifier</w:t>
      </w:r>
    </w:p>
    <w:p w14:paraId="6C0CE299" w14:textId="1039AB6A" w:rsidR="00033F75" w:rsidRPr="00C034DA" w:rsidRDefault="00033F75" w:rsidP="00E57E1E">
      <w:pPr>
        <w:spacing w:after="240" w:line="276" w:lineRule="auto"/>
        <w:jc w:val="both"/>
        <w:rPr>
          <w:color w:val="000000" w:themeColor="text1"/>
        </w:rPr>
      </w:pPr>
      <w:r w:rsidRPr="00C034DA">
        <w:rPr>
          <w:color w:val="000000" w:themeColor="text1"/>
        </w:rPr>
        <w:t xml:space="preserve">When the transistor conducts, the output at pin 5 is pulled down to 0. The input at the D6 pin of the </w:t>
      </w:r>
      <w:proofErr w:type="spellStart"/>
      <w:r w:rsidRPr="00C034DA">
        <w:rPr>
          <w:color w:val="000000" w:themeColor="text1"/>
        </w:rPr>
        <w:t>NodeMCU</w:t>
      </w:r>
      <w:proofErr w:type="spellEnd"/>
      <w:r w:rsidRPr="00C034DA">
        <w:rPr>
          <w:color w:val="000000" w:themeColor="text1"/>
        </w:rPr>
        <w:t xml:space="preserve"> receives a digital LOW</w:t>
      </w:r>
      <w:r w:rsidR="00B80151" w:rsidRPr="00C034DA">
        <w:rPr>
          <w:color w:val="000000" w:themeColor="text1"/>
        </w:rPr>
        <w:t>, w</w:t>
      </w:r>
      <w:r w:rsidRPr="00C034DA">
        <w:rPr>
          <w:color w:val="000000" w:themeColor="text1"/>
        </w:rPr>
        <w:t>hen the output of the Bridge Rectifier passes through the zero points</w:t>
      </w:r>
      <w:r w:rsidR="00B80151" w:rsidRPr="00C034DA">
        <w:rPr>
          <w:color w:val="000000" w:themeColor="text1"/>
        </w:rPr>
        <w:t xml:space="preserve"> </w:t>
      </w:r>
      <w:r w:rsidR="00787F65" w:rsidRPr="00C034DA">
        <w:rPr>
          <w:color w:val="000000" w:themeColor="text1"/>
        </w:rPr>
        <w:t>as shown in Fig. 3</w:t>
      </w:r>
      <w:r w:rsidRPr="00C034DA">
        <w:rPr>
          <w:color w:val="000000" w:themeColor="text1"/>
        </w:rPr>
        <w:t xml:space="preserve">. The IR led of the MCT2E is off. This results in an open circuit of the transistor. </w:t>
      </w:r>
      <w:r w:rsidRPr="00C034DA">
        <w:rPr>
          <w:color w:val="000000" w:themeColor="text1"/>
        </w:rPr>
        <w:lastRenderedPageBreak/>
        <w:t xml:space="preserve">The output of pin 5 is pulled up to 5v. The input at the D6 pin of the </w:t>
      </w:r>
      <w:proofErr w:type="spellStart"/>
      <w:r w:rsidRPr="00C034DA">
        <w:rPr>
          <w:color w:val="000000" w:themeColor="text1"/>
        </w:rPr>
        <w:t>NodeMCU</w:t>
      </w:r>
      <w:proofErr w:type="spellEnd"/>
      <w:r w:rsidRPr="00C034DA">
        <w:rPr>
          <w:color w:val="000000" w:themeColor="text1"/>
        </w:rPr>
        <w:t xml:space="preserve"> receives a digital HIGH.</w:t>
      </w:r>
    </w:p>
    <w:p w14:paraId="455DE791" w14:textId="1B553566" w:rsidR="00033F75" w:rsidRPr="00C034DA" w:rsidRDefault="00033F75" w:rsidP="00E57E1E">
      <w:pPr>
        <w:spacing w:after="240" w:line="276" w:lineRule="auto"/>
        <w:jc w:val="both"/>
        <w:rPr>
          <w:color w:val="000000" w:themeColor="text1"/>
        </w:rPr>
      </w:pPr>
      <w:r w:rsidRPr="00C034DA">
        <w:rPr>
          <w:color w:val="000000" w:themeColor="text1"/>
        </w:rPr>
        <w:t>The above operation results in the generation of pulses every time the AC signal crosses the zero value. For an AC signal having 50Hz as its frequency, one cycle has a duration of 20ms. The signal crosses the zero value at the half cycle which is 10ms. So this generates pulses every 10ms</w:t>
      </w:r>
      <w:r w:rsidR="00B80151" w:rsidRPr="00C034DA">
        <w:rPr>
          <w:color w:val="000000" w:themeColor="text1"/>
        </w:rPr>
        <w:t xml:space="preserve"> </w:t>
      </w:r>
      <w:r w:rsidR="00787F65" w:rsidRPr="00C034DA">
        <w:rPr>
          <w:color w:val="000000" w:themeColor="text1"/>
        </w:rPr>
        <w:t>as shown in Fig. 4</w:t>
      </w:r>
      <w:r w:rsidRPr="00C034DA">
        <w:rPr>
          <w:color w:val="000000" w:themeColor="text1"/>
        </w:rPr>
        <w:t>.</w:t>
      </w:r>
    </w:p>
    <w:p w14:paraId="3E897360" w14:textId="77777777" w:rsidR="00E57E1E" w:rsidRPr="00C034DA" w:rsidRDefault="00C9490E" w:rsidP="00E57E1E">
      <w:pPr>
        <w:spacing w:line="360" w:lineRule="auto"/>
        <w:jc w:val="both"/>
        <w:rPr>
          <w:noProof/>
          <w:color w:val="000000" w:themeColor="text1"/>
          <w:lang w:val="en-IN" w:eastAsia="en-IN"/>
        </w:rPr>
      </w:pPr>
      <w:r w:rsidRPr="00C034DA">
        <w:rPr>
          <w:noProof/>
          <w:color w:val="000000" w:themeColor="text1"/>
          <w:lang w:val="en-IN" w:eastAsia="en-IN"/>
        </w:rPr>
        <w:drawing>
          <wp:inline distT="0" distB="0" distL="0" distR="0" wp14:anchorId="7DA58AE7" wp14:editId="22F0E404">
            <wp:extent cx="3343275" cy="1791433"/>
            <wp:effectExtent l="0" t="0" r="0" b="0"/>
            <wp:docPr id="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7"/>
                    <a:srcRect t="6430"/>
                    <a:stretch/>
                  </pic:blipFill>
                  <pic:spPr bwMode="auto">
                    <a:xfrm>
                      <a:off x="0" y="0"/>
                      <a:ext cx="3343275" cy="1791433"/>
                    </a:xfrm>
                    <a:prstGeom prst="rect">
                      <a:avLst/>
                    </a:prstGeom>
                    <a:noFill/>
                    <a:ln>
                      <a:noFill/>
                    </a:ln>
                    <a:extLst>
                      <a:ext uri="{53640926-AAD7-44D8-BBD7-CCE9431645EC}">
                        <a14:shadowObscured xmlns:a14="http://schemas.microsoft.com/office/drawing/2010/main"/>
                      </a:ext>
                    </a:extLst>
                  </pic:spPr>
                </pic:pic>
              </a:graphicData>
            </a:graphic>
          </wp:inline>
        </w:drawing>
      </w:r>
    </w:p>
    <w:p w14:paraId="3A1C1194" w14:textId="06116CB1" w:rsidR="00E57E1E" w:rsidRPr="00C034DA" w:rsidRDefault="00E57E1E" w:rsidP="00B80151">
      <w:pPr>
        <w:spacing w:line="360" w:lineRule="auto"/>
        <w:rPr>
          <w:color w:val="000000" w:themeColor="text1"/>
        </w:rPr>
      </w:pPr>
      <w:r w:rsidRPr="00C034DA">
        <w:rPr>
          <w:color w:val="000000" w:themeColor="text1"/>
        </w:rPr>
        <w:t>Fig</w:t>
      </w:r>
      <w:r w:rsidR="00B80151" w:rsidRPr="00C034DA">
        <w:rPr>
          <w:color w:val="000000" w:themeColor="text1"/>
        </w:rPr>
        <w:t>.</w:t>
      </w:r>
      <w:r w:rsidR="00787F65" w:rsidRPr="00C034DA">
        <w:rPr>
          <w:color w:val="000000" w:themeColor="text1"/>
        </w:rPr>
        <w:t xml:space="preserve"> 4</w:t>
      </w:r>
      <w:r w:rsidRPr="00C034DA">
        <w:rPr>
          <w:color w:val="000000" w:themeColor="text1"/>
        </w:rPr>
        <w:t xml:space="preserve"> Output of Zero Crossing detection Circuit</w:t>
      </w:r>
    </w:p>
    <w:p w14:paraId="2DFD1855" w14:textId="38A41CED" w:rsidR="00033F75" w:rsidRPr="00C034DA" w:rsidRDefault="00033F75" w:rsidP="00120DDA">
      <w:pPr>
        <w:pStyle w:val="ListParagraph"/>
        <w:numPr>
          <w:ilvl w:val="0"/>
          <w:numId w:val="26"/>
        </w:numPr>
        <w:ind w:left="426" w:hanging="284"/>
        <w:jc w:val="both"/>
        <w:rPr>
          <w:b/>
          <w:color w:val="000000" w:themeColor="text1"/>
        </w:rPr>
      </w:pPr>
      <w:r w:rsidRPr="00C034DA">
        <w:rPr>
          <w:b/>
          <w:color w:val="000000" w:themeColor="text1"/>
        </w:rPr>
        <w:t>Phase</w:t>
      </w:r>
      <w:r w:rsidR="00BB1AA7" w:rsidRPr="00C034DA">
        <w:rPr>
          <w:b/>
          <w:color w:val="000000" w:themeColor="text1"/>
        </w:rPr>
        <w:t xml:space="preserve"> </w:t>
      </w:r>
      <w:r w:rsidRPr="00C034DA">
        <w:rPr>
          <w:b/>
          <w:color w:val="000000" w:themeColor="text1"/>
        </w:rPr>
        <w:t>control using T</w:t>
      </w:r>
      <w:r w:rsidR="00A30C00" w:rsidRPr="00C034DA">
        <w:rPr>
          <w:b/>
          <w:color w:val="000000" w:themeColor="text1"/>
        </w:rPr>
        <w:t>RIAC</w:t>
      </w:r>
    </w:p>
    <w:p w14:paraId="2E6441C7" w14:textId="77777777" w:rsidR="00B80151" w:rsidRPr="00C034DA" w:rsidRDefault="00B80151" w:rsidP="00B80151">
      <w:pPr>
        <w:pStyle w:val="ListParagraph"/>
        <w:ind w:left="426"/>
        <w:jc w:val="both"/>
        <w:rPr>
          <w:bCs/>
          <w:color w:val="000000" w:themeColor="text1"/>
        </w:rPr>
      </w:pPr>
    </w:p>
    <w:p w14:paraId="1B4D9B5E" w14:textId="5291377C" w:rsidR="00033F75" w:rsidRPr="00C034DA" w:rsidRDefault="00BB1AA7" w:rsidP="00E57E1E">
      <w:pPr>
        <w:spacing w:line="276" w:lineRule="auto"/>
        <w:jc w:val="both"/>
        <w:rPr>
          <w:color w:val="000000" w:themeColor="text1"/>
          <w:spacing w:val="6"/>
          <w:shd w:val="clear" w:color="auto" w:fill="FFFFFF"/>
        </w:rPr>
      </w:pPr>
      <w:r w:rsidRPr="00C034DA">
        <w:rPr>
          <w:color w:val="000000" w:themeColor="text1"/>
          <w:spacing w:val="6"/>
          <w:shd w:val="clear" w:color="auto" w:fill="FFFFFF"/>
        </w:rPr>
        <w:t>The second part of the subscriber circui</w:t>
      </w:r>
      <w:r w:rsidR="00A30C00" w:rsidRPr="00C034DA">
        <w:rPr>
          <w:color w:val="000000" w:themeColor="text1"/>
          <w:spacing w:val="6"/>
          <w:shd w:val="clear" w:color="auto" w:fill="FFFFFF"/>
        </w:rPr>
        <w:t>t</w:t>
      </w:r>
      <w:r w:rsidRPr="00C034DA">
        <w:rPr>
          <w:color w:val="000000" w:themeColor="text1"/>
          <w:spacing w:val="6"/>
          <w:shd w:val="clear" w:color="auto" w:fill="FFFFFF"/>
        </w:rPr>
        <w:t xml:space="preserve"> is t</w:t>
      </w:r>
      <w:r w:rsidR="00033F75" w:rsidRPr="00C034DA">
        <w:rPr>
          <w:color w:val="000000" w:themeColor="text1"/>
          <w:spacing w:val="6"/>
          <w:shd w:val="clear" w:color="auto" w:fill="FFFFFF"/>
        </w:rPr>
        <w:t>he phase/ angle control using T</w:t>
      </w:r>
      <w:r w:rsidR="00A30C00" w:rsidRPr="00C034DA">
        <w:rPr>
          <w:color w:val="000000" w:themeColor="text1"/>
          <w:spacing w:val="6"/>
          <w:shd w:val="clear" w:color="auto" w:fill="FFFFFF"/>
        </w:rPr>
        <w:t>RIAC.</w:t>
      </w:r>
      <w:r w:rsidR="00033F75" w:rsidRPr="00C034DA">
        <w:rPr>
          <w:color w:val="000000" w:themeColor="text1"/>
          <w:spacing w:val="6"/>
          <w:shd w:val="clear" w:color="auto" w:fill="FFFFFF"/>
        </w:rPr>
        <w:t xml:space="preserve"> This circuit mainly includes a </w:t>
      </w:r>
      <w:r w:rsidR="00A30C00" w:rsidRPr="00C034DA">
        <w:rPr>
          <w:color w:val="000000" w:themeColor="text1"/>
          <w:spacing w:val="6"/>
          <w:shd w:val="clear" w:color="auto" w:fill="FFFFFF"/>
        </w:rPr>
        <w:t>TRIAC</w:t>
      </w:r>
      <w:r w:rsidR="00033F75" w:rsidRPr="00C034DA">
        <w:rPr>
          <w:color w:val="000000" w:themeColor="text1"/>
          <w:spacing w:val="6"/>
          <w:shd w:val="clear" w:color="auto" w:fill="FFFFFF"/>
        </w:rPr>
        <w:t xml:space="preserve"> BT 136 and an </w:t>
      </w:r>
      <w:proofErr w:type="spellStart"/>
      <w:proofErr w:type="gramStart"/>
      <w:r w:rsidR="00033F75" w:rsidRPr="00C034DA">
        <w:rPr>
          <w:color w:val="000000" w:themeColor="text1"/>
          <w:spacing w:val="6"/>
          <w:shd w:val="clear" w:color="auto" w:fill="FFFFFF"/>
        </w:rPr>
        <w:t>optocoupler</w:t>
      </w:r>
      <w:proofErr w:type="spellEnd"/>
      <w:r w:rsidR="00C416BF" w:rsidRPr="00C034DA">
        <w:rPr>
          <w:color w:val="000000" w:themeColor="text1"/>
          <w:spacing w:val="6"/>
          <w:shd w:val="clear" w:color="auto" w:fill="FFFFFF"/>
        </w:rPr>
        <w:t xml:space="preserve"> </w:t>
      </w:r>
      <w:r w:rsidR="00033F75" w:rsidRPr="00C034DA">
        <w:rPr>
          <w:color w:val="000000" w:themeColor="text1"/>
          <w:spacing w:val="6"/>
          <w:shd w:val="clear" w:color="auto" w:fill="FFFFFF"/>
        </w:rPr>
        <w:t xml:space="preserve"> MOC3021</w:t>
      </w:r>
      <w:proofErr w:type="gramEnd"/>
      <w:r w:rsidR="00C416BF" w:rsidRPr="00C034DA">
        <w:rPr>
          <w:color w:val="000000" w:themeColor="text1"/>
          <w:spacing w:val="6"/>
          <w:shd w:val="clear" w:color="auto" w:fill="FFFFFF"/>
        </w:rPr>
        <w:t xml:space="preserve">  </w:t>
      </w:r>
      <w:r w:rsidR="00033F75" w:rsidRPr="00C034DA">
        <w:rPr>
          <w:color w:val="000000" w:themeColor="text1"/>
          <w:spacing w:val="6"/>
          <w:shd w:val="clear" w:color="auto" w:fill="FFFFFF"/>
        </w:rPr>
        <w:t xml:space="preserve">. </w:t>
      </w:r>
      <w:r w:rsidR="00A30C00" w:rsidRPr="00C034DA">
        <w:rPr>
          <w:color w:val="000000" w:themeColor="text1"/>
          <w:spacing w:val="6"/>
          <w:shd w:val="clear" w:color="auto" w:fill="FFFFFF"/>
        </w:rPr>
        <w:t>TRIAC</w:t>
      </w:r>
      <w:r w:rsidR="00033F75" w:rsidRPr="00C034DA">
        <w:rPr>
          <w:color w:val="000000" w:themeColor="text1"/>
          <w:spacing w:val="6"/>
          <w:shd w:val="clear" w:color="auto" w:fill="FFFFFF"/>
        </w:rPr>
        <w:t xml:space="preserve"> can convert high voltages and currents, as well as the positive and negative cycles of an AC waveform</w:t>
      </w:r>
      <w:r w:rsidR="00D05F12" w:rsidRPr="00C034DA">
        <w:rPr>
          <w:color w:val="000000" w:themeColor="text1"/>
          <w:spacing w:val="6"/>
          <w:shd w:val="clear" w:color="auto" w:fill="FFFFFF"/>
        </w:rPr>
        <w:t>s</w:t>
      </w:r>
      <w:r w:rsidR="00033F75" w:rsidRPr="00C034DA">
        <w:rPr>
          <w:color w:val="000000" w:themeColor="text1"/>
          <w:spacing w:val="6"/>
          <w:shd w:val="clear" w:color="auto" w:fill="FFFFFF"/>
        </w:rPr>
        <w:t xml:space="preserve">. </w:t>
      </w:r>
      <w:r w:rsidR="00A30C00" w:rsidRPr="00C034DA">
        <w:rPr>
          <w:color w:val="000000" w:themeColor="text1"/>
          <w:spacing w:val="6"/>
          <w:shd w:val="clear" w:color="auto" w:fill="FFFFFF"/>
        </w:rPr>
        <w:t xml:space="preserve">Hence, it is </w:t>
      </w:r>
      <w:r w:rsidR="00033F75" w:rsidRPr="00C034DA">
        <w:rPr>
          <w:color w:val="000000" w:themeColor="text1"/>
          <w:spacing w:val="6"/>
          <w:shd w:val="clear" w:color="auto" w:fill="FFFFFF"/>
        </w:rPr>
        <w:t xml:space="preserve">well </w:t>
      </w:r>
      <w:r w:rsidR="00A30C00" w:rsidRPr="00C034DA">
        <w:rPr>
          <w:color w:val="000000" w:themeColor="text1"/>
          <w:spacing w:val="6"/>
          <w:shd w:val="clear" w:color="auto" w:fill="FFFFFF"/>
        </w:rPr>
        <w:t>suited</w:t>
      </w:r>
      <w:r w:rsidR="00033F75" w:rsidRPr="00C034DA">
        <w:rPr>
          <w:color w:val="000000" w:themeColor="text1"/>
          <w:spacing w:val="6"/>
          <w:shd w:val="clear" w:color="auto" w:fill="FFFFFF"/>
        </w:rPr>
        <w:t xml:space="preserve"> for a variety of power switching applications. The approach is known as leading-edge phase dimming</w:t>
      </w:r>
      <w:r w:rsidR="00C416BF" w:rsidRPr="00C034DA">
        <w:rPr>
          <w:color w:val="000000" w:themeColor="text1"/>
          <w:spacing w:val="6"/>
          <w:shd w:val="clear" w:color="auto" w:fill="FFFFFF"/>
        </w:rPr>
        <w:t>.</w:t>
      </w:r>
      <w:r w:rsidR="00033F75" w:rsidRPr="00C034DA">
        <w:rPr>
          <w:color w:val="000000" w:themeColor="text1"/>
          <w:spacing w:val="6"/>
          <w:shd w:val="clear" w:color="auto" w:fill="FFFFFF"/>
        </w:rPr>
        <w:t xml:space="preserve"> </w:t>
      </w:r>
    </w:p>
    <w:p w14:paraId="5C5EC138" w14:textId="77777777" w:rsidR="00A30C00" w:rsidRPr="00C034DA" w:rsidRDefault="00A30C00" w:rsidP="00E57E1E">
      <w:pPr>
        <w:spacing w:line="276" w:lineRule="auto"/>
        <w:jc w:val="both"/>
        <w:rPr>
          <w:color w:val="000000" w:themeColor="text1"/>
          <w:spacing w:val="6"/>
          <w:shd w:val="clear" w:color="auto" w:fill="FFFFFF"/>
        </w:rPr>
      </w:pPr>
    </w:p>
    <w:p w14:paraId="0B4E231E" w14:textId="2C281100" w:rsidR="00033F75" w:rsidRPr="00C034DA" w:rsidRDefault="00033F75" w:rsidP="00033F75">
      <w:pPr>
        <w:spacing w:line="360" w:lineRule="auto"/>
        <w:jc w:val="both"/>
        <w:rPr>
          <w:noProof/>
          <w:color w:val="000000" w:themeColor="text1"/>
          <w:shd w:val="clear" w:color="auto" w:fill="FFFFFF"/>
          <w:lang w:val="en-IN" w:eastAsia="en-IN"/>
        </w:rPr>
      </w:pPr>
    </w:p>
    <w:p w14:paraId="2C35EB31" w14:textId="77777777" w:rsidR="00033F75" w:rsidRPr="00C034DA" w:rsidRDefault="00C9490E" w:rsidP="00033F75">
      <w:pPr>
        <w:spacing w:line="360" w:lineRule="auto"/>
        <w:jc w:val="both"/>
        <w:rPr>
          <w:noProof/>
          <w:color w:val="000000" w:themeColor="text1"/>
          <w:shd w:val="clear" w:color="auto" w:fill="FFFFFF"/>
          <w:lang w:eastAsia="en-IN"/>
        </w:rPr>
      </w:pPr>
      <w:r w:rsidRPr="00C034DA">
        <w:rPr>
          <w:noProof/>
          <w:color w:val="000000" w:themeColor="text1"/>
          <w:shd w:val="clear" w:color="auto" w:fill="FFFFFF"/>
          <w:lang w:val="en-IN" w:eastAsia="en-IN"/>
        </w:rPr>
        <w:drawing>
          <wp:inline distT="0" distB="0" distL="0" distR="0" wp14:anchorId="7A95570F" wp14:editId="1FDFA726">
            <wp:extent cx="3106615" cy="1397000"/>
            <wp:effectExtent l="0" t="0" r="0" b="0"/>
            <wp:docPr id="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a:stretch>
                      <a:fillRect/>
                    </a:stretch>
                  </pic:blipFill>
                  <pic:spPr bwMode="auto">
                    <a:xfrm>
                      <a:off x="0" y="0"/>
                      <a:ext cx="3129525" cy="1407302"/>
                    </a:xfrm>
                    <a:prstGeom prst="rect">
                      <a:avLst/>
                    </a:prstGeom>
                    <a:noFill/>
                    <a:ln w="9525">
                      <a:noFill/>
                      <a:miter lim="800000"/>
                      <a:headEnd/>
                      <a:tailEnd/>
                    </a:ln>
                  </pic:spPr>
                </pic:pic>
              </a:graphicData>
            </a:graphic>
          </wp:inline>
        </w:drawing>
      </w:r>
    </w:p>
    <w:p w14:paraId="2B8C931D" w14:textId="0077F764" w:rsidR="00B03A46" w:rsidRPr="00C034DA" w:rsidRDefault="00B03A46" w:rsidP="00D05F12">
      <w:pPr>
        <w:spacing w:line="360" w:lineRule="auto"/>
        <w:rPr>
          <w:noProof/>
          <w:color w:val="000000" w:themeColor="text1"/>
          <w:shd w:val="clear" w:color="auto" w:fill="FFFFFF"/>
          <w:lang w:eastAsia="en-IN"/>
        </w:rPr>
      </w:pPr>
      <w:r w:rsidRPr="00C034DA">
        <w:rPr>
          <w:noProof/>
          <w:color w:val="000000" w:themeColor="text1"/>
          <w:shd w:val="clear" w:color="auto" w:fill="FFFFFF"/>
          <w:lang w:eastAsia="en-IN"/>
        </w:rPr>
        <w:t>Fig</w:t>
      </w:r>
      <w:r w:rsidR="00D05F12" w:rsidRPr="00C034DA">
        <w:rPr>
          <w:noProof/>
          <w:color w:val="000000" w:themeColor="text1"/>
          <w:shd w:val="clear" w:color="auto" w:fill="FFFFFF"/>
          <w:lang w:eastAsia="en-IN"/>
        </w:rPr>
        <w:t xml:space="preserve">. </w:t>
      </w:r>
      <w:r w:rsidR="00787F65" w:rsidRPr="00C034DA">
        <w:rPr>
          <w:noProof/>
          <w:color w:val="000000" w:themeColor="text1"/>
          <w:shd w:val="clear" w:color="auto" w:fill="FFFFFF"/>
          <w:lang w:eastAsia="en-IN"/>
        </w:rPr>
        <w:t>5</w:t>
      </w:r>
      <w:r w:rsidRPr="00C034DA">
        <w:rPr>
          <w:noProof/>
          <w:color w:val="000000" w:themeColor="text1"/>
          <w:shd w:val="clear" w:color="auto" w:fill="FFFFFF"/>
          <w:lang w:eastAsia="en-IN"/>
        </w:rPr>
        <w:t xml:space="preserve"> Comparison of AC wave with the output of leading phase edge dimming</w:t>
      </w:r>
    </w:p>
    <w:p w14:paraId="72A8FC2D" w14:textId="77777777" w:rsidR="00825E9C" w:rsidRPr="00C034DA" w:rsidRDefault="00825E9C" w:rsidP="00033F75">
      <w:pPr>
        <w:spacing w:line="360" w:lineRule="auto"/>
        <w:jc w:val="both"/>
        <w:rPr>
          <w:noProof/>
          <w:color w:val="000000" w:themeColor="text1"/>
          <w:lang w:val="en-IN" w:eastAsia="en-IN"/>
        </w:rPr>
        <w:sectPr w:rsidR="00825E9C" w:rsidRPr="00C034DA" w:rsidSect="00A803F7">
          <w:footerReference w:type="even" r:id="rId19"/>
          <w:footerReference w:type="default" r:id="rId20"/>
          <w:footerReference w:type="first" r:id="rId21"/>
          <w:type w:val="continuous"/>
          <w:pgSz w:w="11906" w:h="16838"/>
          <w:pgMar w:top="540" w:right="893" w:bottom="1440" w:left="893" w:header="720" w:footer="720" w:gutter="0"/>
          <w:cols w:num="2" w:space="360"/>
          <w:docGrid w:linePitch="360"/>
        </w:sectPr>
      </w:pPr>
    </w:p>
    <w:p w14:paraId="236AD809" w14:textId="77777777" w:rsidR="00B03A46" w:rsidRPr="00C034DA" w:rsidRDefault="00C9490E" w:rsidP="00033F75">
      <w:pPr>
        <w:spacing w:line="360" w:lineRule="auto"/>
        <w:jc w:val="both"/>
        <w:rPr>
          <w:noProof/>
          <w:color w:val="000000" w:themeColor="text1"/>
          <w:lang w:val="en-IN" w:eastAsia="en-IN"/>
        </w:rPr>
      </w:pPr>
      <w:r w:rsidRPr="00C034DA">
        <w:rPr>
          <w:noProof/>
          <w:color w:val="000000" w:themeColor="text1"/>
          <w:lang w:val="en-IN" w:eastAsia="en-IN"/>
        </w:rPr>
        <w:lastRenderedPageBreak/>
        <w:drawing>
          <wp:inline distT="0" distB="0" distL="0" distR="0" wp14:anchorId="1D15C3F3" wp14:editId="65C8BEDB">
            <wp:extent cx="2422202" cy="6418665"/>
            <wp:effectExtent l="1905" t="0" r="0" b="0"/>
            <wp:docPr id="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2"/>
                    <a:srcRect l="10723" r="7494"/>
                    <a:stretch/>
                  </pic:blipFill>
                  <pic:spPr bwMode="auto">
                    <a:xfrm rot="16200000">
                      <a:off x="0" y="0"/>
                      <a:ext cx="2422649" cy="6419850"/>
                    </a:xfrm>
                    <a:prstGeom prst="rect">
                      <a:avLst/>
                    </a:prstGeom>
                    <a:noFill/>
                    <a:ln>
                      <a:noFill/>
                    </a:ln>
                    <a:extLst>
                      <a:ext uri="{53640926-AAD7-44D8-BBD7-CCE9431645EC}">
                        <a14:shadowObscured xmlns:a14="http://schemas.microsoft.com/office/drawing/2010/main"/>
                      </a:ext>
                    </a:extLst>
                  </pic:spPr>
                </pic:pic>
              </a:graphicData>
            </a:graphic>
          </wp:inline>
        </w:drawing>
      </w:r>
    </w:p>
    <w:p w14:paraId="54EE857E" w14:textId="4713E5C7" w:rsidR="00B03A46" w:rsidRPr="00C034DA" w:rsidRDefault="00B03A46" w:rsidP="00511F9C">
      <w:pPr>
        <w:rPr>
          <w:color w:val="000000" w:themeColor="text1"/>
        </w:rPr>
      </w:pPr>
      <w:r w:rsidRPr="00C034DA">
        <w:rPr>
          <w:color w:val="000000" w:themeColor="text1"/>
        </w:rPr>
        <w:t>Fig</w:t>
      </w:r>
      <w:r w:rsidR="00D05F12" w:rsidRPr="00C034DA">
        <w:rPr>
          <w:color w:val="000000" w:themeColor="text1"/>
        </w:rPr>
        <w:t xml:space="preserve">. </w:t>
      </w:r>
      <w:r w:rsidR="00787F65" w:rsidRPr="00C034DA">
        <w:rPr>
          <w:color w:val="000000" w:themeColor="text1"/>
        </w:rPr>
        <w:t>6</w:t>
      </w:r>
      <w:r w:rsidRPr="00C034DA">
        <w:rPr>
          <w:color w:val="000000" w:themeColor="text1"/>
        </w:rPr>
        <w:t xml:space="preserve"> Schematic of the Subscriber Circuit</w:t>
      </w:r>
    </w:p>
    <w:p w14:paraId="14F99663" w14:textId="77777777" w:rsidR="00E71196" w:rsidRPr="00C034DA" w:rsidRDefault="00E71196" w:rsidP="00511F9C">
      <w:pPr>
        <w:rPr>
          <w:color w:val="000000" w:themeColor="text1"/>
        </w:rPr>
      </w:pPr>
    </w:p>
    <w:p w14:paraId="3ABEC8B6" w14:textId="77777777" w:rsidR="00E71196" w:rsidRPr="00C034DA" w:rsidRDefault="00E71196" w:rsidP="00033F75">
      <w:pPr>
        <w:spacing w:line="360" w:lineRule="auto"/>
        <w:jc w:val="both"/>
        <w:rPr>
          <w:noProof/>
          <w:color w:val="000000" w:themeColor="text1"/>
          <w:shd w:val="clear" w:color="auto" w:fill="FFFFFF"/>
          <w:lang w:eastAsia="en-IN"/>
        </w:rPr>
      </w:pPr>
    </w:p>
    <w:p w14:paraId="460B1AC6" w14:textId="0C552D7D" w:rsidR="00F52447" w:rsidRPr="00C034DA" w:rsidRDefault="00F52447" w:rsidP="00033F75">
      <w:pPr>
        <w:spacing w:line="360" w:lineRule="auto"/>
        <w:jc w:val="both"/>
        <w:rPr>
          <w:noProof/>
          <w:color w:val="000000" w:themeColor="text1"/>
          <w:shd w:val="clear" w:color="auto" w:fill="FFFFFF"/>
          <w:lang w:eastAsia="en-IN"/>
        </w:rPr>
        <w:sectPr w:rsidR="00F52447" w:rsidRPr="00C034DA" w:rsidSect="00825E9C">
          <w:type w:val="continuous"/>
          <w:pgSz w:w="11906" w:h="16838"/>
          <w:pgMar w:top="540" w:right="893" w:bottom="1440" w:left="893" w:header="720" w:footer="720" w:gutter="0"/>
          <w:cols w:space="360"/>
          <w:docGrid w:linePitch="360"/>
        </w:sectPr>
      </w:pPr>
    </w:p>
    <w:p w14:paraId="5D8423C4" w14:textId="4F6E8AEB" w:rsidR="00B03A46" w:rsidRPr="00C034DA" w:rsidRDefault="00511F9C" w:rsidP="00033F75">
      <w:pPr>
        <w:spacing w:line="360" w:lineRule="auto"/>
        <w:jc w:val="both"/>
        <w:rPr>
          <w:noProof/>
          <w:color w:val="000000" w:themeColor="text1"/>
          <w:shd w:val="clear" w:color="auto" w:fill="FFFFFF"/>
          <w:lang w:eastAsia="en-IN"/>
        </w:rPr>
      </w:pPr>
      <w:r w:rsidRPr="00C034DA">
        <w:rPr>
          <w:noProof/>
          <w:color w:val="000000" w:themeColor="text1"/>
          <w:lang w:val="en-IN" w:eastAsia="en-IN"/>
        </w:rPr>
        <w:lastRenderedPageBreak/>
        <w:drawing>
          <wp:inline distT="0" distB="0" distL="0" distR="0" wp14:anchorId="5ED43E00" wp14:editId="3BA4A886">
            <wp:extent cx="3098800" cy="2310819"/>
            <wp:effectExtent l="0" t="0" r="6350" b="0"/>
            <wp:docPr id="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srcRect/>
                    <a:stretch>
                      <a:fillRect/>
                    </a:stretch>
                  </pic:blipFill>
                  <pic:spPr bwMode="auto">
                    <a:xfrm>
                      <a:off x="0" y="0"/>
                      <a:ext cx="3098800" cy="2310819"/>
                    </a:xfrm>
                    <a:prstGeom prst="rect">
                      <a:avLst/>
                    </a:prstGeom>
                    <a:noFill/>
                    <a:ln w="9525">
                      <a:noFill/>
                      <a:miter lim="800000"/>
                      <a:headEnd/>
                      <a:tailEnd/>
                    </a:ln>
                  </pic:spPr>
                </pic:pic>
              </a:graphicData>
            </a:graphic>
          </wp:inline>
        </w:drawing>
      </w:r>
    </w:p>
    <w:p w14:paraId="574B1514" w14:textId="2A7ACF86" w:rsidR="00F52447" w:rsidRPr="00C034DA" w:rsidRDefault="00787F65" w:rsidP="00F52447">
      <w:pPr>
        <w:spacing w:line="360" w:lineRule="auto"/>
        <w:rPr>
          <w:color w:val="000000" w:themeColor="text1"/>
        </w:rPr>
      </w:pPr>
      <w:r w:rsidRPr="00C034DA">
        <w:rPr>
          <w:color w:val="000000" w:themeColor="text1"/>
        </w:rPr>
        <w:t>Fig. 7</w:t>
      </w:r>
      <w:r w:rsidR="00F52447" w:rsidRPr="00C034DA">
        <w:rPr>
          <w:color w:val="000000" w:themeColor="text1"/>
        </w:rPr>
        <w:t xml:space="preserve"> </w:t>
      </w:r>
      <w:proofErr w:type="gramStart"/>
      <w:r w:rsidR="00F52447" w:rsidRPr="00C034DA">
        <w:rPr>
          <w:color w:val="000000" w:themeColor="text1"/>
        </w:rPr>
        <w:t>The</w:t>
      </w:r>
      <w:proofErr w:type="gramEnd"/>
      <w:r w:rsidR="00F52447" w:rsidRPr="00C034DA">
        <w:rPr>
          <w:color w:val="000000" w:themeColor="text1"/>
        </w:rPr>
        <w:t xml:space="preserve"> Subscriber Circuit</w:t>
      </w:r>
    </w:p>
    <w:p w14:paraId="143C230F" w14:textId="018ED2BF" w:rsidR="00F52447" w:rsidRPr="00C034DA" w:rsidRDefault="00653922" w:rsidP="00653922">
      <w:pPr>
        <w:spacing w:line="360" w:lineRule="auto"/>
        <w:jc w:val="both"/>
        <w:rPr>
          <w:color w:val="000000" w:themeColor="text1"/>
          <w:shd w:val="clear" w:color="auto" w:fill="FFFFFF"/>
        </w:rPr>
      </w:pPr>
      <w:r w:rsidRPr="00C034DA">
        <w:rPr>
          <w:color w:val="000000" w:themeColor="text1"/>
        </w:rPr>
        <w:t>The c</w:t>
      </w:r>
      <w:r w:rsidR="00F52447" w:rsidRPr="00C034DA">
        <w:rPr>
          <w:color w:val="000000" w:themeColor="text1"/>
        </w:rPr>
        <w:t xml:space="preserve">onnections between </w:t>
      </w:r>
      <w:proofErr w:type="spellStart"/>
      <w:r w:rsidR="00F52447" w:rsidRPr="00C034DA">
        <w:rPr>
          <w:color w:val="000000" w:themeColor="text1"/>
        </w:rPr>
        <w:t>NodeMCU</w:t>
      </w:r>
      <w:proofErr w:type="spellEnd"/>
      <w:r w:rsidR="00F52447" w:rsidRPr="00C034DA">
        <w:rPr>
          <w:color w:val="000000" w:themeColor="text1"/>
        </w:rPr>
        <w:t xml:space="preserve"> and MPU6050 </w:t>
      </w:r>
      <w:r w:rsidR="00147044">
        <w:rPr>
          <w:color w:val="000000" w:themeColor="text1"/>
        </w:rPr>
        <w:t>have been shown in Fig. 1</w:t>
      </w:r>
      <w:r w:rsidRPr="00C034DA">
        <w:rPr>
          <w:color w:val="000000" w:themeColor="text1"/>
        </w:rPr>
        <w:t>. The</w:t>
      </w:r>
      <w:r w:rsidR="00F52447" w:rsidRPr="00C034DA">
        <w:rPr>
          <w:color w:val="000000" w:themeColor="text1"/>
        </w:rPr>
        <w:t xml:space="preserve"> </w:t>
      </w:r>
      <w:r w:rsidR="00F52447" w:rsidRPr="00C034DA">
        <w:rPr>
          <w:color w:val="000000" w:themeColor="text1"/>
          <w:shd w:val="clear" w:color="auto" w:fill="FFFFFF"/>
        </w:rPr>
        <w:t>accelerometer of the MPU6050</w:t>
      </w:r>
      <w:r w:rsidRPr="00C034DA">
        <w:rPr>
          <w:color w:val="000000" w:themeColor="text1"/>
          <w:shd w:val="clear" w:color="auto" w:fill="FFFFFF"/>
        </w:rPr>
        <w:t xml:space="preserve"> is used </w:t>
      </w:r>
      <w:r w:rsidR="00F52447" w:rsidRPr="00C034DA">
        <w:rPr>
          <w:color w:val="000000" w:themeColor="text1"/>
          <w:shd w:val="clear" w:color="auto" w:fill="FFFFFF"/>
        </w:rPr>
        <w:t xml:space="preserve">to control the intensity of the home appliances. </w:t>
      </w:r>
      <w:r w:rsidRPr="00C034DA">
        <w:rPr>
          <w:color w:val="000000" w:themeColor="text1"/>
          <w:shd w:val="clear" w:color="auto" w:fill="FFFFFF"/>
        </w:rPr>
        <w:t xml:space="preserve">             T</w:t>
      </w:r>
      <w:r w:rsidR="00F52447" w:rsidRPr="00C034DA">
        <w:rPr>
          <w:color w:val="000000" w:themeColor="text1"/>
          <w:shd w:val="clear" w:color="auto" w:fill="FFFFFF"/>
        </w:rPr>
        <w:t xml:space="preserve">he Y-axis of the accelerometer function </w:t>
      </w:r>
      <w:r w:rsidRPr="00C034DA">
        <w:rPr>
          <w:color w:val="000000" w:themeColor="text1"/>
          <w:shd w:val="clear" w:color="auto" w:fill="FFFFFF"/>
        </w:rPr>
        <w:t xml:space="preserve">is used </w:t>
      </w:r>
      <w:r w:rsidR="00F52447" w:rsidRPr="00C034DA">
        <w:rPr>
          <w:color w:val="000000" w:themeColor="text1"/>
          <w:shd w:val="clear" w:color="auto" w:fill="FFFFFF"/>
        </w:rPr>
        <w:t xml:space="preserve">to adjust the intensity of the appliances. The MPU6050 sends the values continuously to the </w:t>
      </w:r>
      <w:proofErr w:type="spellStart"/>
      <w:r w:rsidR="00F52447" w:rsidRPr="00C034DA">
        <w:rPr>
          <w:color w:val="000000" w:themeColor="text1"/>
          <w:shd w:val="clear" w:color="auto" w:fill="FFFFFF"/>
        </w:rPr>
        <w:t>NodeMCU</w:t>
      </w:r>
      <w:proofErr w:type="spellEnd"/>
      <w:r w:rsidR="00F52447" w:rsidRPr="00C034DA">
        <w:rPr>
          <w:color w:val="000000" w:themeColor="text1"/>
          <w:shd w:val="clear" w:color="auto" w:fill="FFFFFF"/>
        </w:rPr>
        <w:t xml:space="preserve">. The </w:t>
      </w:r>
      <w:r w:rsidRPr="00C034DA">
        <w:rPr>
          <w:color w:val="000000" w:themeColor="text1"/>
          <w:shd w:val="clear" w:color="auto" w:fill="FFFFFF"/>
        </w:rPr>
        <w:t>v</w:t>
      </w:r>
      <w:r w:rsidR="00F52447" w:rsidRPr="00C034DA">
        <w:rPr>
          <w:color w:val="000000" w:themeColor="text1"/>
          <w:shd w:val="clear" w:color="auto" w:fill="FFFFFF"/>
        </w:rPr>
        <w:t xml:space="preserve">alues change based on </w:t>
      </w:r>
      <w:r w:rsidR="00F52447" w:rsidRPr="00C034DA">
        <w:rPr>
          <w:color w:val="000000" w:themeColor="text1"/>
          <w:shd w:val="clear" w:color="auto" w:fill="FFFFFF"/>
        </w:rPr>
        <w:lastRenderedPageBreak/>
        <w:t xml:space="preserve">the tilt angle of the wrist. When </w:t>
      </w:r>
      <w:r w:rsidRPr="00C034DA">
        <w:rPr>
          <w:color w:val="000000" w:themeColor="text1"/>
          <w:shd w:val="clear" w:color="auto" w:fill="FFFFFF"/>
        </w:rPr>
        <w:t>the</w:t>
      </w:r>
      <w:r w:rsidR="00F52447" w:rsidRPr="00C034DA">
        <w:rPr>
          <w:color w:val="000000" w:themeColor="text1"/>
          <w:shd w:val="clear" w:color="auto" w:fill="FFFFFF"/>
        </w:rPr>
        <w:t xml:space="preserve"> wrist </w:t>
      </w:r>
      <w:r w:rsidRPr="00C034DA">
        <w:rPr>
          <w:color w:val="000000" w:themeColor="text1"/>
          <w:shd w:val="clear" w:color="auto" w:fill="FFFFFF"/>
        </w:rPr>
        <w:t xml:space="preserve">is tilted </w:t>
      </w:r>
      <w:r w:rsidR="00F52447" w:rsidRPr="00C034DA">
        <w:rPr>
          <w:color w:val="000000" w:themeColor="text1"/>
          <w:shd w:val="clear" w:color="auto" w:fill="FFFFFF"/>
        </w:rPr>
        <w:t>towards the left, the</w:t>
      </w:r>
      <w:r w:rsidR="00ED5429" w:rsidRPr="00C034DA">
        <w:rPr>
          <w:color w:val="000000" w:themeColor="text1"/>
          <w:shd w:val="clear" w:color="auto" w:fill="FFFFFF"/>
        </w:rPr>
        <w:t xml:space="preserve"> voltage</w:t>
      </w:r>
      <w:r w:rsidR="00F52447" w:rsidRPr="00C034DA">
        <w:rPr>
          <w:color w:val="000000" w:themeColor="text1"/>
          <w:shd w:val="clear" w:color="auto" w:fill="FFFFFF"/>
        </w:rPr>
        <w:t xml:space="preserve"> value decreases </w:t>
      </w:r>
      <w:r w:rsidR="00525D5D" w:rsidRPr="00C034DA">
        <w:rPr>
          <w:color w:val="000000" w:themeColor="text1"/>
          <w:shd w:val="clear" w:color="auto" w:fill="FFFFFF"/>
        </w:rPr>
        <w:t>resulting in reduction of the light intensity. Similarly, w</w:t>
      </w:r>
      <w:r w:rsidR="00F52447" w:rsidRPr="00C034DA">
        <w:rPr>
          <w:color w:val="000000" w:themeColor="text1"/>
          <w:shd w:val="clear" w:color="auto" w:fill="FFFFFF"/>
        </w:rPr>
        <w:t xml:space="preserve">hen wrist </w:t>
      </w:r>
      <w:r w:rsidR="00525D5D" w:rsidRPr="00C034DA">
        <w:rPr>
          <w:color w:val="000000" w:themeColor="text1"/>
          <w:shd w:val="clear" w:color="auto" w:fill="FFFFFF"/>
        </w:rPr>
        <w:t xml:space="preserve">is tilted </w:t>
      </w:r>
      <w:r w:rsidR="00F52447" w:rsidRPr="00C034DA">
        <w:rPr>
          <w:color w:val="000000" w:themeColor="text1"/>
          <w:shd w:val="clear" w:color="auto" w:fill="FFFFFF"/>
        </w:rPr>
        <w:t xml:space="preserve">towards right, the </w:t>
      </w:r>
      <w:r w:rsidR="00C034DA" w:rsidRPr="00C034DA">
        <w:rPr>
          <w:color w:val="000000" w:themeColor="text1"/>
          <w:shd w:val="clear" w:color="auto" w:fill="FFFFFF"/>
        </w:rPr>
        <w:t xml:space="preserve">voltage </w:t>
      </w:r>
      <w:r w:rsidR="00F52447" w:rsidRPr="00C034DA">
        <w:rPr>
          <w:color w:val="000000" w:themeColor="text1"/>
          <w:shd w:val="clear" w:color="auto" w:fill="FFFFFF"/>
        </w:rPr>
        <w:t xml:space="preserve">value increases resulting in </w:t>
      </w:r>
      <w:r w:rsidR="00525D5D" w:rsidRPr="00C034DA">
        <w:rPr>
          <w:color w:val="000000" w:themeColor="text1"/>
          <w:shd w:val="clear" w:color="auto" w:fill="FFFFFF"/>
        </w:rPr>
        <w:t xml:space="preserve">the </w:t>
      </w:r>
      <w:r w:rsidR="00F52447" w:rsidRPr="00C034DA">
        <w:rPr>
          <w:color w:val="000000" w:themeColor="text1"/>
          <w:shd w:val="clear" w:color="auto" w:fill="FFFFFF"/>
        </w:rPr>
        <w:t>increas</w:t>
      </w:r>
      <w:r w:rsidR="00525D5D" w:rsidRPr="00C034DA">
        <w:rPr>
          <w:color w:val="000000" w:themeColor="text1"/>
          <w:shd w:val="clear" w:color="auto" w:fill="FFFFFF"/>
        </w:rPr>
        <w:t>e of light intensity</w:t>
      </w:r>
      <w:r w:rsidR="00F52447" w:rsidRPr="00C034DA">
        <w:rPr>
          <w:color w:val="000000" w:themeColor="text1"/>
          <w:shd w:val="clear" w:color="auto" w:fill="FFFFFF"/>
        </w:rPr>
        <w:t xml:space="preserve">. </w:t>
      </w:r>
    </w:p>
    <w:p w14:paraId="3D03B071" w14:textId="4B88EB46" w:rsidR="00033F75" w:rsidRPr="00C034DA" w:rsidRDefault="00033F75" w:rsidP="00033F75">
      <w:pPr>
        <w:spacing w:line="360" w:lineRule="auto"/>
        <w:jc w:val="both"/>
        <w:rPr>
          <w:rFonts w:eastAsia="Times New Roman"/>
          <w:snapToGrid w:val="0"/>
          <w:color w:val="000000" w:themeColor="text1"/>
          <w:w w:val="1"/>
          <w:sz w:val="2"/>
          <w:szCs w:val="2"/>
          <w:bdr w:val="none" w:sz="0" w:space="0" w:color="auto" w:frame="1"/>
          <w:shd w:val="clear" w:color="auto" w:fill="000000"/>
        </w:rPr>
      </w:pPr>
      <w:proofErr w:type="gramStart"/>
      <w:r w:rsidRPr="00C034DA">
        <w:rPr>
          <w:rFonts w:eastAsia="Times New Roman"/>
          <w:snapToGrid w:val="0"/>
          <w:color w:val="000000" w:themeColor="text1"/>
          <w:w w:val="1"/>
          <w:sz w:val="2"/>
          <w:szCs w:val="2"/>
          <w:bdr w:val="none" w:sz="0" w:space="0" w:color="auto" w:frame="1"/>
          <w:shd w:val="clear" w:color="auto" w:fill="000000"/>
          <w:lang w:val="en-IN"/>
        </w:rPr>
        <w:t>ad</w:t>
      </w:r>
      <w:proofErr w:type="gramEnd"/>
      <w:r w:rsidRPr="00C034DA">
        <w:rPr>
          <w:rFonts w:eastAsia="Times New Roman"/>
          <w:snapToGrid w:val="0"/>
          <w:color w:val="000000" w:themeColor="text1"/>
          <w:w w:val="1"/>
          <w:sz w:val="2"/>
          <w:szCs w:val="2"/>
          <w:bdr w:val="none" w:sz="0" w:space="0" w:color="auto" w:frame="1"/>
          <w:shd w:val="clear" w:color="auto" w:fill="000000"/>
        </w:rPr>
        <w:t xml:space="preserve"> </w:t>
      </w:r>
    </w:p>
    <w:p w14:paraId="53156286" w14:textId="77777777" w:rsidR="00B03A46" w:rsidRPr="00C034DA" w:rsidRDefault="00B03A46" w:rsidP="00033F75">
      <w:pPr>
        <w:spacing w:line="360" w:lineRule="auto"/>
        <w:jc w:val="both"/>
        <w:rPr>
          <w:color w:val="000000" w:themeColor="text1"/>
          <w:szCs w:val="40"/>
        </w:rPr>
      </w:pPr>
    </w:p>
    <w:p w14:paraId="76718AB0" w14:textId="77777777" w:rsidR="00033F75" w:rsidRPr="00C034DA" w:rsidRDefault="00033F75" w:rsidP="00B03A46">
      <w:pPr>
        <w:pStyle w:val="ListParagraph"/>
        <w:numPr>
          <w:ilvl w:val="1"/>
          <w:numId w:val="23"/>
        </w:numPr>
        <w:spacing w:line="360" w:lineRule="auto"/>
        <w:jc w:val="both"/>
        <w:rPr>
          <w:rFonts w:ascii="Times New Roman" w:hAnsi="Times New Roman" w:cs="Times New Roman"/>
          <w:bCs/>
          <w:color w:val="000000" w:themeColor="text1"/>
          <w:sz w:val="20"/>
          <w:szCs w:val="20"/>
        </w:rPr>
      </w:pPr>
      <w:r w:rsidRPr="00C034DA">
        <w:rPr>
          <w:rFonts w:ascii="Times New Roman" w:hAnsi="Times New Roman" w:cs="Times New Roman"/>
          <w:bCs/>
          <w:color w:val="000000" w:themeColor="text1"/>
          <w:sz w:val="20"/>
          <w:szCs w:val="20"/>
        </w:rPr>
        <w:t>GESTURE-BASED WRIST BAND</w:t>
      </w:r>
    </w:p>
    <w:p w14:paraId="18F7ED35" w14:textId="77777777" w:rsidR="00033F75" w:rsidRPr="00C034DA" w:rsidRDefault="00033F75" w:rsidP="00B03A46">
      <w:pPr>
        <w:spacing w:line="276" w:lineRule="auto"/>
        <w:jc w:val="both"/>
        <w:rPr>
          <w:color w:val="000000" w:themeColor="text1"/>
        </w:rPr>
      </w:pPr>
      <w:r w:rsidRPr="00C034DA">
        <w:rPr>
          <w:color w:val="000000" w:themeColor="text1"/>
        </w:rPr>
        <w:t xml:space="preserve">The gesture-based wristband mainly consists of </w:t>
      </w:r>
      <w:proofErr w:type="spellStart"/>
      <w:r w:rsidRPr="00C034DA">
        <w:rPr>
          <w:color w:val="000000" w:themeColor="text1"/>
        </w:rPr>
        <w:t>NodeMCU</w:t>
      </w:r>
      <w:proofErr w:type="spellEnd"/>
      <w:r w:rsidRPr="00C034DA">
        <w:rPr>
          <w:color w:val="000000" w:themeColor="text1"/>
        </w:rPr>
        <w:t xml:space="preserve"> and a sensor moduleMPU-6050. To power the wristband, we have used </w:t>
      </w:r>
      <w:proofErr w:type="gramStart"/>
      <w:r w:rsidRPr="00C034DA">
        <w:rPr>
          <w:color w:val="000000" w:themeColor="text1"/>
        </w:rPr>
        <w:t>a</w:t>
      </w:r>
      <w:proofErr w:type="gramEnd"/>
      <w:r w:rsidRPr="00C034DA">
        <w:rPr>
          <w:color w:val="000000" w:themeColor="text1"/>
        </w:rPr>
        <w:t xml:space="preserve"> 18650 lithium-ion battery which has a capacity of 1200 </w:t>
      </w:r>
      <w:proofErr w:type="spellStart"/>
      <w:r w:rsidRPr="00C034DA">
        <w:rPr>
          <w:color w:val="000000" w:themeColor="text1"/>
        </w:rPr>
        <w:t>Mah</w:t>
      </w:r>
      <w:proofErr w:type="spellEnd"/>
      <w:r w:rsidRPr="00C034DA">
        <w:rPr>
          <w:color w:val="000000" w:themeColor="text1"/>
        </w:rPr>
        <w:t xml:space="preserve"> with a voltage rating of 3.7V. </w:t>
      </w:r>
    </w:p>
    <w:p w14:paraId="7A93F5BD" w14:textId="6433F5EB" w:rsidR="00B03A46" w:rsidRPr="00C034DA" w:rsidRDefault="001B6481" w:rsidP="001B6481">
      <w:pPr>
        <w:pStyle w:val="NormalWeb"/>
        <w:shd w:val="clear" w:color="auto" w:fill="FFFFFF"/>
        <w:spacing w:after="0" w:afterAutospacing="0" w:line="276" w:lineRule="auto"/>
        <w:jc w:val="both"/>
        <w:rPr>
          <w:color w:val="000000" w:themeColor="text1"/>
          <w:sz w:val="20"/>
          <w:szCs w:val="20"/>
          <w:shd w:val="clear" w:color="auto" w:fill="FFFFFF"/>
        </w:rPr>
      </w:pPr>
      <w:r>
        <w:rPr>
          <w:color w:val="000000" w:themeColor="text1"/>
          <w:sz w:val="20"/>
          <w:szCs w:val="20"/>
          <w:shd w:val="clear" w:color="auto" w:fill="FFFFFF"/>
        </w:rPr>
        <w:t>Transmission of data happens between devices with the help of just</w:t>
      </w:r>
      <w:r w:rsidR="00033F75" w:rsidRPr="00C034DA">
        <w:rPr>
          <w:color w:val="000000" w:themeColor="text1"/>
          <w:sz w:val="20"/>
          <w:szCs w:val="20"/>
          <w:shd w:val="clear" w:color="auto" w:fill="FFFFFF"/>
        </w:rPr>
        <w:t xml:space="preserve"> two wires in I2C</w:t>
      </w:r>
      <w:r>
        <w:rPr>
          <w:color w:val="000000" w:themeColor="text1"/>
          <w:sz w:val="20"/>
          <w:szCs w:val="20"/>
          <w:shd w:val="clear" w:color="auto" w:fill="FFFFFF"/>
        </w:rPr>
        <w:t xml:space="preserve"> circuit</w:t>
      </w:r>
      <w:r w:rsidR="00033F75" w:rsidRPr="00C034DA">
        <w:rPr>
          <w:color w:val="000000" w:themeColor="text1"/>
          <w:sz w:val="20"/>
          <w:szCs w:val="20"/>
          <w:shd w:val="clear" w:color="auto" w:fill="FFFFFF"/>
        </w:rPr>
        <w:t>:</w:t>
      </w:r>
    </w:p>
    <w:p w14:paraId="1A17A8EA" w14:textId="7DDABA80" w:rsidR="00147044" w:rsidRDefault="00033F75" w:rsidP="00511F9C">
      <w:pPr>
        <w:pStyle w:val="NormalWeb"/>
        <w:shd w:val="clear" w:color="auto" w:fill="FFFFFF"/>
        <w:spacing w:after="0" w:afterAutospacing="0" w:line="276" w:lineRule="auto"/>
        <w:jc w:val="both"/>
        <w:rPr>
          <w:color w:val="000000" w:themeColor="text1"/>
          <w:sz w:val="20"/>
          <w:szCs w:val="20"/>
          <w:shd w:val="clear" w:color="auto" w:fill="FFFFFF"/>
        </w:rPr>
      </w:pPr>
      <w:r w:rsidRPr="00C034DA">
        <w:rPr>
          <w:color w:val="000000" w:themeColor="text1"/>
          <w:sz w:val="20"/>
          <w:szCs w:val="20"/>
          <w:shd w:val="clear" w:color="auto" w:fill="FFFFFF"/>
        </w:rPr>
        <w:t>Serial Data</w:t>
      </w:r>
      <w:r w:rsidR="001B6481">
        <w:rPr>
          <w:color w:val="000000" w:themeColor="text1"/>
          <w:sz w:val="20"/>
          <w:szCs w:val="20"/>
          <w:shd w:val="clear" w:color="auto" w:fill="FFFFFF"/>
        </w:rPr>
        <w:t xml:space="preserve"> (SDA)</w:t>
      </w:r>
      <w:r w:rsidRPr="00C034DA">
        <w:rPr>
          <w:color w:val="000000" w:themeColor="text1"/>
          <w:sz w:val="20"/>
          <w:szCs w:val="20"/>
          <w:shd w:val="clear" w:color="auto" w:fill="FFFFFF"/>
        </w:rPr>
        <w:t xml:space="preserve"> - </w:t>
      </w:r>
      <w:r w:rsidR="001B6481">
        <w:rPr>
          <w:color w:val="000000" w:themeColor="text1"/>
          <w:sz w:val="20"/>
          <w:szCs w:val="20"/>
          <w:shd w:val="clear" w:color="auto" w:fill="FFFFFF"/>
        </w:rPr>
        <w:t>It</w:t>
      </w:r>
      <w:r w:rsidRPr="00C034DA">
        <w:rPr>
          <w:color w:val="000000" w:themeColor="text1"/>
          <w:sz w:val="20"/>
          <w:szCs w:val="20"/>
          <w:shd w:val="clear" w:color="auto" w:fill="FFFFFF"/>
        </w:rPr>
        <w:t xml:space="preserve"> is </w:t>
      </w:r>
      <w:r w:rsidR="001B6481">
        <w:rPr>
          <w:color w:val="000000" w:themeColor="text1"/>
          <w:sz w:val="20"/>
          <w:szCs w:val="20"/>
          <w:shd w:val="clear" w:color="auto" w:fill="FFFFFF"/>
        </w:rPr>
        <w:t>a</w:t>
      </w:r>
      <w:r w:rsidRPr="00C034DA">
        <w:rPr>
          <w:color w:val="000000" w:themeColor="text1"/>
          <w:sz w:val="20"/>
          <w:szCs w:val="20"/>
          <w:shd w:val="clear" w:color="auto" w:fill="FFFFFF"/>
        </w:rPr>
        <w:t xml:space="preserve"> channel</w:t>
      </w:r>
      <w:r w:rsidR="001B6481">
        <w:rPr>
          <w:color w:val="000000" w:themeColor="text1"/>
          <w:sz w:val="20"/>
          <w:szCs w:val="20"/>
          <w:shd w:val="clear" w:color="auto" w:fill="FFFFFF"/>
        </w:rPr>
        <w:t xml:space="preserve"> of transmission for data</w:t>
      </w:r>
      <w:r w:rsidRPr="00C034DA">
        <w:rPr>
          <w:color w:val="000000" w:themeColor="text1"/>
          <w:sz w:val="20"/>
          <w:szCs w:val="20"/>
          <w:shd w:val="clear" w:color="auto" w:fill="FFFFFF"/>
        </w:rPr>
        <w:t xml:space="preserve"> between master and </w:t>
      </w:r>
      <w:proofErr w:type="gramStart"/>
      <w:r w:rsidRPr="00C034DA">
        <w:rPr>
          <w:color w:val="000000" w:themeColor="text1"/>
          <w:sz w:val="20"/>
          <w:szCs w:val="20"/>
          <w:shd w:val="clear" w:color="auto" w:fill="FFFFFF"/>
        </w:rPr>
        <w:t>slave</w:t>
      </w:r>
      <w:r w:rsidR="00147044">
        <w:rPr>
          <w:color w:val="000000" w:themeColor="text1"/>
          <w:sz w:val="20"/>
          <w:szCs w:val="20"/>
          <w:shd w:val="clear" w:color="auto" w:fill="FFFFFF"/>
        </w:rPr>
        <w:t>[</w:t>
      </w:r>
      <w:proofErr w:type="gramEnd"/>
      <w:r w:rsidR="00147044">
        <w:rPr>
          <w:color w:val="000000" w:themeColor="text1"/>
          <w:sz w:val="20"/>
          <w:szCs w:val="20"/>
          <w:shd w:val="clear" w:color="auto" w:fill="FFFFFF"/>
        </w:rPr>
        <w:t>1]</w:t>
      </w:r>
      <w:r w:rsidR="000829FA" w:rsidRPr="00C034DA">
        <w:rPr>
          <w:color w:val="000000" w:themeColor="text1"/>
          <w:sz w:val="20"/>
          <w:szCs w:val="20"/>
          <w:shd w:val="clear" w:color="auto" w:fill="FFFFFF"/>
        </w:rPr>
        <w:t xml:space="preserve"> </w:t>
      </w:r>
    </w:p>
    <w:p w14:paraId="603B1919" w14:textId="4B31B53D" w:rsidR="00B03A46" w:rsidRPr="00C034DA" w:rsidRDefault="00B03A46" w:rsidP="00511F9C">
      <w:pPr>
        <w:pStyle w:val="NormalWeb"/>
        <w:shd w:val="clear" w:color="auto" w:fill="FFFFFF"/>
        <w:spacing w:after="0" w:afterAutospacing="0" w:line="276" w:lineRule="auto"/>
        <w:jc w:val="both"/>
        <w:rPr>
          <w:color w:val="000000" w:themeColor="text1"/>
          <w:sz w:val="20"/>
          <w:szCs w:val="20"/>
          <w:shd w:val="clear" w:color="auto" w:fill="FFFFFF"/>
        </w:rPr>
      </w:pPr>
      <w:r w:rsidRPr="00C034DA">
        <w:rPr>
          <w:color w:val="000000" w:themeColor="text1"/>
          <w:sz w:val="20"/>
          <w:szCs w:val="20"/>
          <w:shd w:val="clear" w:color="auto" w:fill="FFFFFF"/>
        </w:rPr>
        <w:t xml:space="preserve">Serial Clock Line (SCL) — </w:t>
      </w:r>
      <w:proofErr w:type="gramStart"/>
      <w:r w:rsidR="001B6481">
        <w:rPr>
          <w:color w:val="000000" w:themeColor="text1"/>
          <w:sz w:val="20"/>
          <w:szCs w:val="20"/>
          <w:shd w:val="clear" w:color="auto" w:fill="FFFFFF"/>
        </w:rPr>
        <w:t>It</w:t>
      </w:r>
      <w:proofErr w:type="gramEnd"/>
      <w:r w:rsidRPr="00C034DA">
        <w:rPr>
          <w:color w:val="000000" w:themeColor="text1"/>
          <w:sz w:val="20"/>
          <w:szCs w:val="20"/>
          <w:shd w:val="clear" w:color="auto" w:fill="FFFFFF"/>
        </w:rPr>
        <w:t xml:space="preserve"> is </w:t>
      </w:r>
      <w:r w:rsidR="001B6481">
        <w:rPr>
          <w:color w:val="000000" w:themeColor="text1"/>
          <w:sz w:val="20"/>
          <w:szCs w:val="20"/>
          <w:shd w:val="clear" w:color="auto" w:fill="FFFFFF"/>
        </w:rPr>
        <w:t>a</w:t>
      </w:r>
      <w:r w:rsidRPr="00C034DA">
        <w:rPr>
          <w:color w:val="000000" w:themeColor="text1"/>
          <w:sz w:val="20"/>
          <w:szCs w:val="20"/>
          <w:shd w:val="clear" w:color="auto" w:fill="FFFFFF"/>
        </w:rPr>
        <w:t xml:space="preserve"> line that carries clock</w:t>
      </w:r>
      <w:r w:rsidR="001B6481">
        <w:rPr>
          <w:color w:val="000000" w:themeColor="text1"/>
          <w:sz w:val="20"/>
          <w:szCs w:val="20"/>
          <w:shd w:val="clear" w:color="auto" w:fill="FFFFFF"/>
        </w:rPr>
        <w:t xml:space="preserve"> signal </w:t>
      </w:r>
      <w:r w:rsidR="00147044">
        <w:rPr>
          <w:color w:val="000000" w:themeColor="text1"/>
          <w:sz w:val="20"/>
          <w:szCs w:val="20"/>
          <w:shd w:val="clear" w:color="auto" w:fill="FFFFFF"/>
        </w:rPr>
        <w:t>[1]</w:t>
      </w:r>
    </w:p>
    <w:p w14:paraId="330EEA5C" w14:textId="77777777" w:rsidR="00E71196" w:rsidRPr="00C034DA" w:rsidRDefault="00E71196" w:rsidP="00B03A46">
      <w:pPr>
        <w:pStyle w:val="NormalWeb"/>
        <w:shd w:val="clear" w:color="auto" w:fill="FFFFFF"/>
        <w:spacing w:line="276" w:lineRule="auto"/>
        <w:jc w:val="both"/>
        <w:rPr>
          <w:color w:val="000000" w:themeColor="text1"/>
          <w:sz w:val="20"/>
          <w:szCs w:val="20"/>
          <w:shd w:val="clear" w:color="auto" w:fill="FFFFFF"/>
        </w:rPr>
        <w:sectPr w:rsidR="00E71196" w:rsidRPr="00C034DA" w:rsidSect="00F52447">
          <w:type w:val="continuous"/>
          <w:pgSz w:w="11906" w:h="16838"/>
          <w:pgMar w:top="540" w:right="893" w:bottom="1440" w:left="893" w:header="720" w:footer="720" w:gutter="0"/>
          <w:cols w:num="2" w:space="360"/>
          <w:docGrid w:linePitch="360"/>
        </w:sectPr>
      </w:pPr>
    </w:p>
    <w:p w14:paraId="5CD90943" w14:textId="77777777" w:rsidR="00033F75" w:rsidRPr="00C034DA" w:rsidRDefault="00C9490E" w:rsidP="00033F75">
      <w:pPr>
        <w:spacing w:line="360" w:lineRule="auto"/>
        <w:jc w:val="both"/>
        <w:rPr>
          <w:color w:val="000000" w:themeColor="text1"/>
          <w:sz w:val="28"/>
          <w:szCs w:val="28"/>
        </w:rPr>
      </w:pPr>
      <w:r w:rsidRPr="00C034DA">
        <w:rPr>
          <w:noProof/>
          <w:color w:val="000000" w:themeColor="text1"/>
          <w:shd w:val="clear" w:color="auto" w:fill="FFFFFF"/>
          <w:lang w:val="en-IN" w:eastAsia="en-IN"/>
        </w:rPr>
        <w:lastRenderedPageBreak/>
        <w:drawing>
          <wp:inline distT="0" distB="0" distL="0" distR="0" wp14:anchorId="64E915C9" wp14:editId="43D56559">
            <wp:extent cx="2522220" cy="2506407"/>
            <wp:effectExtent l="0" t="0" r="0" b="8255"/>
            <wp:docPr id="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srcRect/>
                    <a:stretch>
                      <a:fillRect/>
                    </a:stretch>
                  </pic:blipFill>
                  <pic:spPr bwMode="auto">
                    <a:xfrm>
                      <a:off x="0" y="0"/>
                      <a:ext cx="2522820" cy="2507003"/>
                    </a:xfrm>
                    <a:prstGeom prst="rect">
                      <a:avLst/>
                    </a:prstGeom>
                    <a:noFill/>
                    <a:ln w="9525">
                      <a:noFill/>
                      <a:miter lim="800000"/>
                      <a:headEnd/>
                      <a:tailEnd/>
                    </a:ln>
                  </pic:spPr>
                </pic:pic>
              </a:graphicData>
            </a:graphic>
          </wp:inline>
        </w:drawing>
      </w:r>
    </w:p>
    <w:p w14:paraId="0D4532EC" w14:textId="54F7CE74" w:rsidR="00033F75" w:rsidRPr="00C034DA" w:rsidRDefault="00033F75" w:rsidP="00033F75">
      <w:pPr>
        <w:spacing w:line="360" w:lineRule="auto"/>
        <w:jc w:val="both"/>
        <w:rPr>
          <w:color w:val="000000" w:themeColor="text1"/>
        </w:rPr>
      </w:pPr>
      <w:r w:rsidRPr="00C034DA">
        <w:rPr>
          <w:color w:val="000000" w:themeColor="text1"/>
        </w:rPr>
        <w:t xml:space="preserve">Fig </w:t>
      </w:r>
      <w:r w:rsidR="001B6481">
        <w:rPr>
          <w:color w:val="000000" w:themeColor="text1"/>
        </w:rPr>
        <w:t>8 Design of proposed</w:t>
      </w:r>
      <w:r w:rsidRPr="00C034DA">
        <w:rPr>
          <w:color w:val="000000" w:themeColor="text1"/>
        </w:rPr>
        <w:t xml:space="preserve"> wristband (1)</w:t>
      </w:r>
    </w:p>
    <w:p w14:paraId="32BF4A92" w14:textId="77777777" w:rsidR="00033F75" w:rsidRPr="00C034DA" w:rsidRDefault="00033F75" w:rsidP="00033F75">
      <w:pPr>
        <w:spacing w:line="360" w:lineRule="auto"/>
        <w:jc w:val="both"/>
        <w:rPr>
          <w:rFonts w:eastAsia="Times New Roman"/>
          <w:snapToGrid w:val="0"/>
          <w:color w:val="000000" w:themeColor="text1"/>
          <w:w w:val="1"/>
          <w:sz w:val="2"/>
          <w:szCs w:val="2"/>
          <w:bdr w:val="none" w:sz="0" w:space="0" w:color="auto" w:frame="1"/>
          <w:shd w:val="clear" w:color="auto" w:fill="000000"/>
        </w:rPr>
      </w:pPr>
      <w:r w:rsidRPr="00C034DA">
        <w:rPr>
          <w:rFonts w:eastAsia="Times New Roman"/>
          <w:snapToGrid w:val="0"/>
          <w:color w:val="000000" w:themeColor="text1"/>
          <w:w w:val="1"/>
          <w:sz w:val="2"/>
          <w:szCs w:val="2"/>
          <w:bdr w:val="none" w:sz="0" w:space="0" w:color="auto" w:frame="1"/>
          <w:shd w:val="clear" w:color="auto" w:fill="000000"/>
        </w:rPr>
        <w:t xml:space="preserve"> </w:t>
      </w:r>
    </w:p>
    <w:p w14:paraId="6F9C9DC6" w14:textId="77777777" w:rsidR="00033F75" w:rsidRPr="00C034DA" w:rsidRDefault="00033F75" w:rsidP="00033F75">
      <w:pPr>
        <w:spacing w:line="360" w:lineRule="auto"/>
        <w:jc w:val="both"/>
        <w:rPr>
          <w:rFonts w:eastAsia="Times New Roman"/>
          <w:snapToGrid w:val="0"/>
          <w:color w:val="000000" w:themeColor="text1"/>
          <w:w w:val="1"/>
          <w:sz w:val="2"/>
          <w:szCs w:val="2"/>
          <w:bdr w:val="none" w:sz="0" w:space="0" w:color="auto" w:frame="1"/>
          <w:shd w:val="clear" w:color="auto" w:fill="000000"/>
        </w:rPr>
      </w:pPr>
      <w:r w:rsidRPr="00C034DA">
        <w:rPr>
          <w:rFonts w:eastAsia="Times New Roman"/>
          <w:snapToGrid w:val="0"/>
          <w:color w:val="000000" w:themeColor="text1"/>
          <w:w w:val="1"/>
          <w:sz w:val="2"/>
          <w:szCs w:val="2"/>
          <w:bdr w:val="none" w:sz="0" w:space="0" w:color="auto" w:frame="1"/>
          <w:shd w:val="clear" w:color="auto" w:fill="000000"/>
        </w:rPr>
        <w:br w:type="textWrapping" w:clear="all"/>
      </w:r>
    </w:p>
    <w:p w14:paraId="665DB3DB" w14:textId="77777777" w:rsidR="00033F75" w:rsidRPr="00C034DA" w:rsidRDefault="00C9490E" w:rsidP="00033F75">
      <w:pPr>
        <w:spacing w:line="360" w:lineRule="auto"/>
        <w:jc w:val="both"/>
        <w:rPr>
          <w:color w:val="000000" w:themeColor="text1"/>
          <w:shd w:val="clear" w:color="auto" w:fill="FFFFFF"/>
        </w:rPr>
      </w:pPr>
      <w:r w:rsidRPr="00C034DA">
        <w:rPr>
          <w:noProof/>
          <w:color w:val="000000" w:themeColor="text1"/>
          <w:shd w:val="clear" w:color="auto" w:fill="FFFFFF"/>
          <w:lang w:val="en-IN" w:eastAsia="en-IN"/>
        </w:rPr>
        <w:drawing>
          <wp:inline distT="0" distB="0" distL="0" distR="0" wp14:anchorId="57FF1D5B" wp14:editId="71161482">
            <wp:extent cx="3019425" cy="3162300"/>
            <wp:effectExtent l="19050" t="0" r="9525" b="0"/>
            <wp:docPr id="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3019425" cy="3162300"/>
                    </a:xfrm>
                    <a:prstGeom prst="rect">
                      <a:avLst/>
                    </a:prstGeom>
                    <a:noFill/>
                    <a:ln w="9525">
                      <a:noFill/>
                      <a:miter lim="800000"/>
                      <a:headEnd/>
                      <a:tailEnd/>
                    </a:ln>
                  </pic:spPr>
                </pic:pic>
              </a:graphicData>
            </a:graphic>
          </wp:inline>
        </w:drawing>
      </w:r>
      <w:r w:rsidR="00033F75" w:rsidRPr="00C034DA">
        <w:rPr>
          <w:rFonts w:eastAsia="Times New Roman"/>
          <w:snapToGrid w:val="0"/>
          <w:color w:val="000000" w:themeColor="text1"/>
          <w:w w:val="1"/>
          <w:sz w:val="2"/>
          <w:szCs w:val="2"/>
          <w:bdr w:val="none" w:sz="0" w:space="0" w:color="auto" w:frame="1"/>
          <w:shd w:val="clear" w:color="auto" w:fill="000000"/>
        </w:rPr>
        <w:t xml:space="preserve"> </w:t>
      </w:r>
    </w:p>
    <w:p w14:paraId="33C9CD5F" w14:textId="1721069F" w:rsidR="00033F75" w:rsidRPr="00C034DA" w:rsidRDefault="00033F75" w:rsidP="00033F75">
      <w:pPr>
        <w:spacing w:line="360" w:lineRule="auto"/>
        <w:jc w:val="both"/>
        <w:rPr>
          <w:color w:val="000000" w:themeColor="text1"/>
        </w:rPr>
      </w:pPr>
      <w:r w:rsidRPr="00C034DA">
        <w:rPr>
          <w:color w:val="000000" w:themeColor="text1"/>
        </w:rPr>
        <w:t xml:space="preserve">Fig </w:t>
      </w:r>
      <w:r w:rsidR="00AF4952" w:rsidRPr="00C034DA">
        <w:rPr>
          <w:color w:val="000000" w:themeColor="text1"/>
        </w:rPr>
        <w:t>9</w:t>
      </w:r>
      <w:r w:rsidR="001B6481">
        <w:rPr>
          <w:color w:val="000000" w:themeColor="text1"/>
        </w:rPr>
        <w:t xml:space="preserve"> D</w:t>
      </w:r>
      <w:r w:rsidRPr="00C034DA">
        <w:rPr>
          <w:color w:val="000000" w:themeColor="text1"/>
        </w:rPr>
        <w:t xml:space="preserve">esign of </w:t>
      </w:r>
      <w:r w:rsidR="001B6481">
        <w:rPr>
          <w:color w:val="000000" w:themeColor="text1"/>
        </w:rPr>
        <w:t xml:space="preserve">proposed </w:t>
      </w:r>
      <w:r w:rsidRPr="00C034DA">
        <w:rPr>
          <w:color w:val="000000" w:themeColor="text1"/>
        </w:rPr>
        <w:t>wristband (2)</w:t>
      </w:r>
    </w:p>
    <w:p w14:paraId="5FD8962B" w14:textId="77777777" w:rsidR="00033F75" w:rsidRPr="00C034DA" w:rsidRDefault="00033F75" w:rsidP="00AF4952">
      <w:pPr>
        <w:tabs>
          <w:tab w:val="left" w:pos="3156"/>
        </w:tabs>
        <w:spacing w:after="240" w:line="360" w:lineRule="auto"/>
        <w:jc w:val="both"/>
        <w:rPr>
          <w:color w:val="000000" w:themeColor="text1"/>
          <w:shd w:val="clear" w:color="auto" w:fill="FFFFFF"/>
        </w:rPr>
      </w:pPr>
      <w:r w:rsidRPr="00C034DA">
        <w:rPr>
          <w:bCs/>
          <w:color w:val="000000" w:themeColor="text1"/>
          <w:shd w:val="clear" w:color="auto" w:fill="FFFFFF"/>
        </w:rPr>
        <w:t xml:space="preserve">VOICE CONTROL THROUGH GOOGLE ASSISTANT </w:t>
      </w:r>
    </w:p>
    <w:p w14:paraId="1305D59A" w14:textId="54F2BEF9" w:rsidR="00033F75" w:rsidRPr="00C034DA" w:rsidRDefault="00033F75" w:rsidP="00AF4952">
      <w:pPr>
        <w:spacing w:line="276" w:lineRule="auto"/>
        <w:jc w:val="both"/>
        <w:rPr>
          <w:bCs/>
          <w:color w:val="000000" w:themeColor="text1"/>
          <w:shd w:val="clear" w:color="auto" w:fill="FFFFFF"/>
        </w:rPr>
      </w:pPr>
      <w:r w:rsidRPr="00C034DA">
        <w:rPr>
          <w:bCs/>
          <w:color w:val="000000" w:themeColor="text1"/>
          <w:shd w:val="clear" w:color="auto" w:fill="FFFFFF"/>
        </w:rPr>
        <w:t xml:space="preserve">Google </w:t>
      </w:r>
      <w:r w:rsidR="001B6481">
        <w:rPr>
          <w:bCs/>
          <w:color w:val="000000" w:themeColor="text1"/>
          <w:shd w:val="clear" w:color="auto" w:fill="FFFFFF"/>
        </w:rPr>
        <w:t>a</w:t>
      </w:r>
      <w:r w:rsidRPr="00C034DA">
        <w:rPr>
          <w:bCs/>
          <w:color w:val="000000" w:themeColor="text1"/>
          <w:shd w:val="clear" w:color="auto" w:fill="FFFFFF"/>
        </w:rPr>
        <w:t>ssistant</w:t>
      </w:r>
    </w:p>
    <w:p w14:paraId="61E03096" w14:textId="60D34665" w:rsidR="00033F75" w:rsidRPr="00C034DA" w:rsidRDefault="001B6481" w:rsidP="00AF4952">
      <w:pPr>
        <w:spacing w:after="240" w:line="276" w:lineRule="auto"/>
        <w:jc w:val="both"/>
        <w:rPr>
          <w:color w:val="000000" w:themeColor="text1"/>
          <w:shd w:val="clear" w:color="auto" w:fill="FFFFFF"/>
        </w:rPr>
      </w:pPr>
      <w:r>
        <w:rPr>
          <w:color w:val="000000" w:themeColor="text1"/>
          <w:shd w:val="clear" w:color="auto" w:fill="FFFFFF"/>
        </w:rPr>
        <w:t>It</w:t>
      </w:r>
      <w:r w:rsidR="00033F75" w:rsidRPr="00C034DA">
        <w:rPr>
          <w:color w:val="000000" w:themeColor="text1"/>
          <w:shd w:val="clear" w:color="auto" w:fill="FFFFFF"/>
        </w:rPr>
        <w:t xml:space="preserve"> is a </w:t>
      </w:r>
      <w:r>
        <w:rPr>
          <w:color w:val="000000" w:themeColor="text1"/>
          <w:shd w:val="clear" w:color="auto" w:fill="FFFFFF"/>
        </w:rPr>
        <w:t>helper boot activated by voice that is</w:t>
      </w:r>
      <w:r w:rsidR="00033F75" w:rsidRPr="00C034DA">
        <w:rPr>
          <w:color w:val="000000" w:themeColor="text1"/>
          <w:shd w:val="clear" w:color="auto" w:fill="FFFFFF"/>
        </w:rPr>
        <w:t xml:space="preserve"> created by Google. Almost all Android devices have Google Assistant built in. The phrase "Hey Google"/"Ok Google" is used to communicate with the Google Assistant</w:t>
      </w:r>
    </w:p>
    <w:p w14:paraId="70B4DACF" w14:textId="77777777" w:rsidR="00033F75" w:rsidRPr="00C034DA" w:rsidRDefault="00033F75" w:rsidP="00AF4952">
      <w:pPr>
        <w:spacing w:line="276" w:lineRule="auto"/>
        <w:jc w:val="both"/>
        <w:rPr>
          <w:bCs/>
          <w:color w:val="000000" w:themeColor="text1"/>
          <w:shd w:val="clear" w:color="auto" w:fill="FFFFFF"/>
        </w:rPr>
      </w:pPr>
      <w:r w:rsidRPr="00C034DA">
        <w:rPr>
          <w:bCs/>
          <w:color w:val="000000" w:themeColor="text1"/>
          <w:shd w:val="clear" w:color="auto" w:fill="FFFFFF"/>
        </w:rPr>
        <w:t>IFTTT</w:t>
      </w:r>
    </w:p>
    <w:p w14:paraId="653B1BC0" w14:textId="4A9F25C8" w:rsidR="00033F75" w:rsidRPr="00C034DA" w:rsidRDefault="00033F75" w:rsidP="00AF4952">
      <w:pPr>
        <w:spacing w:after="240" w:line="276" w:lineRule="auto"/>
        <w:jc w:val="both"/>
        <w:rPr>
          <w:color w:val="000000" w:themeColor="text1"/>
          <w:shd w:val="clear" w:color="auto" w:fill="FFFFFF"/>
        </w:rPr>
      </w:pPr>
      <w:r w:rsidRPr="00C034DA">
        <w:rPr>
          <w:color w:val="000000" w:themeColor="text1"/>
          <w:shd w:val="clear" w:color="auto" w:fill="FFFFFF"/>
        </w:rPr>
        <w:t>“If This Then That (IFTTT) is a software solution that links various developers' apps, technologies, and services in order to activate one or more automated systems using those apps,</w:t>
      </w:r>
      <w:r w:rsidR="003B0018" w:rsidRPr="00C034DA">
        <w:rPr>
          <w:color w:val="000000" w:themeColor="text1"/>
          <w:shd w:val="clear" w:color="auto" w:fill="FFFFFF"/>
        </w:rPr>
        <w:t xml:space="preserve"> </w:t>
      </w:r>
      <w:r w:rsidRPr="00C034DA">
        <w:rPr>
          <w:color w:val="000000" w:themeColor="text1"/>
          <w:shd w:val="clear" w:color="auto" w:fill="FFFFFF"/>
        </w:rPr>
        <w:t xml:space="preserve">equipment, and services”. “Applets, or basic conditional statements, are created using IFTTT”. </w:t>
      </w:r>
      <w:r w:rsidR="00C22CE1">
        <w:rPr>
          <w:color w:val="000000" w:themeColor="text1"/>
          <w:shd w:val="clear" w:color="auto" w:fill="FFFFFF"/>
        </w:rPr>
        <w:t>[4]</w:t>
      </w:r>
    </w:p>
    <w:p w14:paraId="27A48BF6" w14:textId="77777777" w:rsidR="00033F75" w:rsidRPr="00C034DA" w:rsidRDefault="00033F75" w:rsidP="00AF4952">
      <w:pPr>
        <w:spacing w:line="276" w:lineRule="auto"/>
        <w:jc w:val="both"/>
        <w:rPr>
          <w:bCs/>
          <w:color w:val="000000" w:themeColor="text1"/>
          <w:shd w:val="clear" w:color="auto" w:fill="FFFFFF"/>
        </w:rPr>
      </w:pPr>
      <w:proofErr w:type="spellStart"/>
      <w:r w:rsidRPr="00C034DA">
        <w:rPr>
          <w:bCs/>
          <w:color w:val="000000" w:themeColor="text1"/>
          <w:shd w:val="clear" w:color="auto" w:fill="FFFFFF"/>
        </w:rPr>
        <w:t>Webhooks</w:t>
      </w:r>
      <w:proofErr w:type="spellEnd"/>
    </w:p>
    <w:p w14:paraId="6E9A35D4" w14:textId="5679594C" w:rsidR="00033F75" w:rsidRPr="00C034DA" w:rsidRDefault="00033F75" w:rsidP="00AF4952">
      <w:pPr>
        <w:spacing w:line="276" w:lineRule="auto"/>
        <w:jc w:val="both"/>
        <w:rPr>
          <w:color w:val="000000" w:themeColor="text1"/>
          <w:shd w:val="clear" w:color="auto" w:fill="FFFFFF"/>
        </w:rPr>
      </w:pPr>
      <w:r w:rsidRPr="00C034DA">
        <w:rPr>
          <w:color w:val="000000" w:themeColor="text1"/>
          <w:shd w:val="clear" w:color="auto" w:fill="FFFFFF"/>
        </w:rPr>
        <w:t xml:space="preserve">In web development, a </w:t>
      </w:r>
      <w:proofErr w:type="spellStart"/>
      <w:r w:rsidRPr="00C034DA">
        <w:rPr>
          <w:color w:val="000000" w:themeColor="text1"/>
          <w:shd w:val="clear" w:color="auto" w:fill="FFFFFF"/>
        </w:rPr>
        <w:t>webhook</w:t>
      </w:r>
      <w:proofErr w:type="spellEnd"/>
      <w:r w:rsidRPr="00C034DA">
        <w:rPr>
          <w:color w:val="000000" w:themeColor="text1"/>
          <w:shd w:val="clear" w:color="auto" w:fill="FFFFFF"/>
        </w:rPr>
        <w:t xml:space="preserve"> is a technique of using custom callbacks to enhance or change the </w:t>
      </w:r>
      <w:r w:rsidR="00AF4952" w:rsidRPr="00C034DA">
        <w:rPr>
          <w:color w:val="000000" w:themeColor="text1"/>
          <w:shd w:val="clear" w:color="auto" w:fill="FFFFFF"/>
        </w:rPr>
        <w:t>behavior</w:t>
      </w:r>
      <w:r w:rsidRPr="00C034DA">
        <w:rPr>
          <w:color w:val="000000" w:themeColor="text1"/>
          <w:shd w:val="clear" w:color="auto" w:fill="FFFFFF"/>
        </w:rPr>
        <w:t xml:space="preserve"> of a web </w:t>
      </w:r>
      <w:r w:rsidRPr="00C034DA">
        <w:rPr>
          <w:color w:val="000000" w:themeColor="text1"/>
          <w:shd w:val="clear" w:color="auto" w:fill="FFFFFF"/>
        </w:rPr>
        <w:lastRenderedPageBreak/>
        <w:t xml:space="preserve">page or web service. A </w:t>
      </w:r>
      <w:proofErr w:type="spellStart"/>
      <w:r w:rsidRPr="00C034DA">
        <w:rPr>
          <w:color w:val="000000" w:themeColor="text1"/>
          <w:shd w:val="clear" w:color="auto" w:fill="FFFFFF"/>
        </w:rPr>
        <w:t>webhook</w:t>
      </w:r>
      <w:proofErr w:type="spellEnd"/>
      <w:r w:rsidRPr="00C034DA">
        <w:rPr>
          <w:color w:val="000000" w:themeColor="text1"/>
          <w:shd w:val="clear" w:color="auto" w:fill="FFFFFF"/>
        </w:rPr>
        <w:t xml:space="preserve"> delivers data in real time to other apps, so you can see it straight </w:t>
      </w:r>
      <w:r w:rsidR="00AF4952" w:rsidRPr="00C034DA">
        <w:rPr>
          <w:color w:val="000000" w:themeColor="text1"/>
          <w:shd w:val="clear" w:color="auto" w:fill="FFFFFF"/>
        </w:rPr>
        <w:t>away.</w:t>
      </w:r>
      <w:r w:rsidRPr="00C034DA">
        <w:rPr>
          <w:color w:val="000000" w:themeColor="text1"/>
          <w:shd w:val="clear" w:color="auto" w:fill="FFFFFF"/>
        </w:rPr>
        <w:t xml:space="preserve"> </w:t>
      </w:r>
      <w:r w:rsidR="00C22CE1">
        <w:rPr>
          <w:color w:val="000000" w:themeColor="text1"/>
          <w:shd w:val="clear" w:color="auto" w:fill="FFFFFF"/>
        </w:rPr>
        <w:t>[4]</w:t>
      </w:r>
    </w:p>
    <w:p w14:paraId="2D100193" w14:textId="77777777" w:rsidR="00033F75" w:rsidRPr="00C034DA" w:rsidRDefault="00033F75" w:rsidP="00033F75">
      <w:pPr>
        <w:jc w:val="both"/>
        <w:rPr>
          <w:color w:val="000000" w:themeColor="text1"/>
          <w:shd w:val="clear" w:color="auto" w:fill="FFFFFF"/>
        </w:rPr>
      </w:pPr>
    </w:p>
    <w:p w14:paraId="5A192C1C" w14:textId="77777777" w:rsidR="00033F75" w:rsidRPr="00C034DA" w:rsidRDefault="00033F75" w:rsidP="00033F75">
      <w:pPr>
        <w:jc w:val="both"/>
        <w:rPr>
          <w:color w:val="000000" w:themeColor="text1"/>
          <w:shd w:val="clear" w:color="auto" w:fill="FFFFFF"/>
        </w:rPr>
      </w:pPr>
    </w:p>
    <w:p w14:paraId="12BE017F" w14:textId="77777777" w:rsidR="00033F75" w:rsidRPr="00C034DA" w:rsidRDefault="00033F75" w:rsidP="00AF4952">
      <w:pPr>
        <w:spacing w:line="276" w:lineRule="auto"/>
        <w:jc w:val="both"/>
        <w:rPr>
          <w:bCs/>
          <w:color w:val="000000" w:themeColor="text1"/>
          <w:sz w:val="18"/>
          <w:szCs w:val="18"/>
          <w:shd w:val="clear" w:color="auto" w:fill="FFFFFF"/>
        </w:rPr>
      </w:pPr>
      <w:r w:rsidRPr="00C034DA">
        <w:rPr>
          <w:bCs/>
          <w:color w:val="000000" w:themeColor="text1"/>
          <w:shd w:val="clear" w:color="auto" w:fill="FFFFFF"/>
        </w:rPr>
        <w:t>Creating applets using IFTT</w:t>
      </w:r>
    </w:p>
    <w:p w14:paraId="1E4C1804"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Once you have downloaded the app, create an account by logging into your Gmail account.</w:t>
      </w:r>
    </w:p>
    <w:p w14:paraId="684211BD"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Click on create to make a new applet.</w:t>
      </w:r>
    </w:p>
    <w:p w14:paraId="49AF7A05"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Click on add in the If this block.</w:t>
      </w:r>
    </w:p>
    <w:p w14:paraId="6BE8DD0B" w14:textId="77777777" w:rsidR="00AF4952"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 xml:space="preserve">Choose the </w:t>
      </w:r>
      <w:proofErr w:type="spellStart"/>
      <w:r w:rsidRPr="00C034DA">
        <w:rPr>
          <w:rFonts w:ascii="Times New Roman" w:hAnsi="Times New Roman" w:cs="Times New Roman"/>
          <w:color w:val="000000" w:themeColor="text1"/>
          <w:sz w:val="22"/>
          <w:szCs w:val="22"/>
          <w:shd w:val="clear" w:color="auto" w:fill="FFFFFF"/>
        </w:rPr>
        <w:t>google</w:t>
      </w:r>
      <w:proofErr w:type="spellEnd"/>
      <w:r w:rsidRPr="00C034DA">
        <w:rPr>
          <w:rFonts w:ascii="Times New Roman" w:hAnsi="Times New Roman" w:cs="Times New Roman"/>
          <w:color w:val="000000" w:themeColor="text1"/>
          <w:sz w:val="22"/>
          <w:szCs w:val="22"/>
          <w:shd w:val="clear" w:color="auto" w:fill="FFFFFF"/>
        </w:rPr>
        <w:t xml:space="preserve"> assistant services from the list.</w:t>
      </w:r>
    </w:p>
    <w:p w14:paraId="5F74D6EC" w14:textId="77777777" w:rsidR="00AF4952"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In the next option, click on say a phrase with number option.</w:t>
      </w:r>
    </w:p>
    <w:p w14:paraId="2065F32E"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Create simple commands like “Turn on the Bulb for # percent”</w:t>
      </w:r>
    </w:p>
    <w:p w14:paraId="022EDE37" w14:textId="77777777" w:rsidR="00AF4952"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Once the If this block is created, click on</w:t>
      </w:r>
      <w:r w:rsidR="00AF4952" w:rsidRPr="00C034DA">
        <w:rPr>
          <w:rFonts w:ascii="Times New Roman" w:hAnsi="Times New Roman" w:cs="Times New Roman"/>
          <w:color w:val="000000" w:themeColor="text1"/>
          <w:sz w:val="22"/>
          <w:szCs w:val="22"/>
          <w:shd w:val="clear" w:color="auto" w:fill="FFFFFF"/>
        </w:rPr>
        <w:t xml:space="preserve"> t</w:t>
      </w:r>
      <w:r w:rsidRPr="00C034DA">
        <w:rPr>
          <w:rFonts w:ascii="Times New Roman" w:hAnsi="Times New Roman" w:cs="Times New Roman"/>
          <w:color w:val="000000" w:themeColor="text1"/>
          <w:sz w:val="22"/>
          <w:szCs w:val="22"/>
          <w:shd w:val="clear" w:color="auto" w:fill="FFFFFF"/>
        </w:rPr>
        <w:t xml:space="preserve">hen </w:t>
      </w:r>
      <w:r w:rsidR="00AF4952" w:rsidRPr="00C034DA">
        <w:rPr>
          <w:rFonts w:ascii="Times New Roman" w:hAnsi="Times New Roman" w:cs="Times New Roman"/>
          <w:color w:val="000000" w:themeColor="text1"/>
          <w:sz w:val="22"/>
          <w:szCs w:val="22"/>
          <w:shd w:val="clear" w:color="auto" w:fill="FFFFFF"/>
        </w:rPr>
        <w:t>t</w:t>
      </w:r>
      <w:r w:rsidRPr="00C034DA">
        <w:rPr>
          <w:rFonts w:ascii="Times New Roman" w:hAnsi="Times New Roman" w:cs="Times New Roman"/>
          <w:color w:val="000000" w:themeColor="text1"/>
          <w:sz w:val="22"/>
          <w:szCs w:val="22"/>
          <w:shd w:val="clear" w:color="auto" w:fill="FFFFFF"/>
        </w:rPr>
        <w:t>hat block.</w:t>
      </w:r>
    </w:p>
    <w:p w14:paraId="5B0FA7CA"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 xml:space="preserve">Choose </w:t>
      </w:r>
      <w:proofErr w:type="spellStart"/>
      <w:r w:rsidRPr="00C034DA">
        <w:rPr>
          <w:rFonts w:ascii="Times New Roman" w:hAnsi="Times New Roman" w:cs="Times New Roman"/>
          <w:color w:val="000000" w:themeColor="text1"/>
          <w:sz w:val="22"/>
          <w:szCs w:val="22"/>
          <w:shd w:val="clear" w:color="auto" w:fill="FFFFFF"/>
        </w:rPr>
        <w:t>webhooks</w:t>
      </w:r>
      <w:proofErr w:type="spellEnd"/>
      <w:r w:rsidRPr="00C034DA">
        <w:rPr>
          <w:rFonts w:ascii="Times New Roman" w:hAnsi="Times New Roman" w:cs="Times New Roman"/>
          <w:color w:val="000000" w:themeColor="text1"/>
          <w:sz w:val="22"/>
          <w:szCs w:val="22"/>
          <w:shd w:val="clear" w:color="auto" w:fill="FFFFFF"/>
        </w:rPr>
        <w:t xml:space="preserve"> from the list of services.</w:t>
      </w:r>
    </w:p>
    <w:p w14:paraId="02A4D8FD"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 xml:space="preserve">In the URL block, paste the </w:t>
      </w:r>
      <w:proofErr w:type="spellStart"/>
      <w:r w:rsidRPr="00C034DA">
        <w:rPr>
          <w:rFonts w:ascii="Times New Roman" w:hAnsi="Times New Roman" w:cs="Times New Roman"/>
          <w:color w:val="000000" w:themeColor="text1"/>
          <w:sz w:val="22"/>
          <w:szCs w:val="22"/>
          <w:shd w:val="clear" w:color="auto" w:fill="FFFFFF"/>
        </w:rPr>
        <w:t>Ubidots</w:t>
      </w:r>
      <w:proofErr w:type="spellEnd"/>
      <w:r w:rsidRPr="00C034DA">
        <w:rPr>
          <w:rFonts w:ascii="Times New Roman" w:hAnsi="Times New Roman" w:cs="Times New Roman"/>
          <w:color w:val="000000" w:themeColor="text1"/>
          <w:sz w:val="22"/>
          <w:szCs w:val="22"/>
          <w:shd w:val="clear" w:color="auto" w:fill="FFFFFF"/>
        </w:rPr>
        <w:t xml:space="preserve"> </w:t>
      </w:r>
      <w:proofErr w:type="spellStart"/>
      <w:r w:rsidRPr="00C034DA">
        <w:rPr>
          <w:rFonts w:ascii="Times New Roman" w:hAnsi="Times New Roman" w:cs="Times New Roman"/>
          <w:color w:val="000000" w:themeColor="text1"/>
          <w:sz w:val="22"/>
          <w:szCs w:val="22"/>
          <w:shd w:val="clear" w:color="auto" w:fill="FFFFFF"/>
        </w:rPr>
        <w:t>webhook</w:t>
      </w:r>
      <w:proofErr w:type="spellEnd"/>
      <w:r w:rsidRPr="00C034DA">
        <w:rPr>
          <w:rFonts w:ascii="Times New Roman" w:hAnsi="Times New Roman" w:cs="Times New Roman"/>
          <w:color w:val="000000" w:themeColor="text1"/>
          <w:sz w:val="22"/>
          <w:szCs w:val="22"/>
          <w:shd w:val="clear" w:color="auto" w:fill="FFFFFF"/>
        </w:rPr>
        <w:t xml:space="preserve"> link with the Device name that you have configured in the </w:t>
      </w:r>
      <w:proofErr w:type="spellStart"/>
      <w:r w:rsidRPr="00C034DA">
        <w:rPr>
          <w:rFonts w:ascii="Times New Roman" w:hAnsi="Times New Roman" w:cs="Times New Roman"/>
          <w:color w:val="000000" w:themeColor="text1"/>
          <w:sz w:val="22"/>
          <w:szCs w:val="22"/>
          <w:shd w:val="clear" w:color="auto" w:fill="FFFFFF"/>
        </w:rPr>
        <w:t>Ubidots</w:t>
      </w:r>
      <w:proofErr w:type="spellEnd"/>
      <w:r w:rsidRPr="00C034DA">
        <w:rPr>
          <w:rFonts w:ascii="Times New Roman" w:hAnsi="Times New Roman" w:cs="Times New Roman"/>
          <w:color w:val="000000" w:themeColor="text1"/>
          <w:sz w:val="22"/>
          <w:szCs w:val="22"/>
          <w:shd w:val="clear" w:color="auto" w:fill="FFFFFF"/>
        </w:rPr>
        <w:t xml:space="preserve"> dashboard and the </w:t>
      </w:r>
      <w:proofErr w:type="spellStart"/>
      <w:r w:rsidRPr="00C034DA">
        <w:rPr>
          <w:rFonts w:ascii="Times New Roman" w:hAnsi="Times New Roman" w:cs="Times New Roman"/>
          <w:color w:val="000000" w:themeColor="text1"/>
          <w:sz w:val="22"/>
          <w:szCs w:val="22"/>
          <w:shd w:val="clear" w:color="auto" w:fill="FFFFFF"/>
        </w:rPr>
        <w:t>Ubidots</w:t>
      </w:r>
      <w:proofErr w:type="spellEnd"/>
      <w:r w:rsidRPr="00C034DA">
        <w:rPr>
          <w:rFonts w:ascii="Times New Roman" w:hAnsi="Times New Roman" w:cs="Times New Roman"/>
          <w:color w:val="000000" w:themeColor="text1"/>
          <w:sz w:val="22"/>
          <w:szCs w:val="22"/>
          <w:shd w:val="clear" w:color="auto" w:fill="FFFFFF"/>
        </w:rPr>
        <w:t xml:space="preserve"> account token number.</w:t>
      </w:r>
    </w:p>
    <w:p w14:paraId="09251BE9"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Choose the GET option for the method option.</w:t>
      </w:r>
    </w:p>
    <w:p w14:paraId="6FAC5D63"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Choose application/JSON option for the content-type option.</w:t>
      </w:r>
    </w:p>
    <w:p w14:paraId="42878216" w14:textId="77777777" w:rsidR="00AF4952"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 xml:space="preserve">In the Body block, type the variable name and the data type that you have configured in the </w:t>
      </w:r>
      <w:proofErr w:type="spellStart"/>
      <w:r w:rsidRPr="00C034DA">
        <w:rPr>
          <w:rFonts w:ascii="Times New Roman" w:hAnsi="Times New Roman" w:cs="Times New Roman"/>
          <w:color w:val="000000" w:themeColor="text1"/>
          <w:sz w:val="22"/>
          <w:szCs w:val="22"/>
          <w:shd w:val="clear" w:color="auto" w:fill="FFFFFF"/>
        </w:rPr>
        <w:t>Ubidots</w:t>
      </w:r>
      <w:proofErr w:type="spellEnd"/>
      <w:r w:rsidRPr="00C034DA">
        <w:rPr>
          <w:rFonts w:ascii="Times New Roman" w:hAnsi="Times New Roman" w:cs="Times New Roman"/>
          <w:color w:val="000000" w:themeColor="text1"/>
          <w:sz w:val="22"/>
          <w:szCs w:val="22"/>
          <w:shd w:val="clear" w:color="auto" w:fill="FFFFFF"/>
        </w:rPr>
        <w:t xml:space="preserve"> dashboard.</w:t>
      </w:r>
      <w:r w:rsidRPr="00C034DA">
        <w:rPr>
          <w:rFonts w:ascii="Times New Roman" w:eastAsia="Times New Roman" w:hAnsi="Times New Roman" w:cs="Times New Roman"/>
          <w:snapToGrid w:val="0"/>
          <w:color w:val="000000" w:themeColor="text1"/>
          <w:w w:val="1"/>
          <w:sz w:val="2"/>
          <w:szCs w:val="2"/>
          <w:bdr w:val="none" w:sz="0" w:space="0" w:color="auto" w:frame="1"/>
          <w:shd w:val="clear" w:color="auto" w:fill="000000"/>
        </w:rPr>
        <w:t xml:space="preserve"> </w:t>
      </w:r>
    </w:p>
    <w:p w14:paraId="63965C88" w14:textId="77777777" w:rsidR="00033F75" w:rsidRPr="00C034DA" w:rsidRDefault="00033F75" w:rsidP="00AF4952">
      <w:pPr>
        <w:pStyle w:val="ListParagraph"/>
        <w:widowControl/>
        <w:numPr>
          <w:ilvl w:val="0"/>
          <w:numId w:val="18"/>
        </w:numPr>
        <w:suppressAutoHyphens w:val="0"/>
        <w:spacing w:after="160" w:line="276" w:lineRule="auto"/>
        <w:jc w:val="both"/>
        <w:textAlignment w:val="auto"/>
        <w:rPr>
          <w:rFonts w:ascii="Times New Roman" w:hAnsi="Times New Roman" w:cs="Times New Roman"/>
          <w:color w:val="000000" w:themeColor="text1"/>
          <w:sz w:val="22"/>
          <w:szCs w:val="22"/>
          <w:shd w:val="clear" w:color="auto" w:fill="FFFFFF"/>
        </w:rPr>
      </w:pPr>
      <w:r w:rsidRPr="00C034DA">
        <w:rPr>
          <w:rFonts w:ascii="Times New Roman" w:hAnsi="Times New Roman" w:cs="Times New Roman"/>
          <w:color w:val="000000" w:themeColor="text1"/>
          <w:sz w:val="22"/>
          <w:szCs w:val="22"/>
          <w:shd w:val="clear" w:color="auto" w:fill="FFFFFF"/>
        </w:rPr>
        <w:t>The applet has been created.</w:t>
      </w:r>
    </w:p>
    <w:p w14:paraId="1A68C5BE" w14:textId="538C8FDB" w:rsidR="00033F75" w:rsidRPr="00C034DA" w:rsidRDefault="00033F75" w:rsidP="00AF4952">
      <w:pPr>
        <w:autoSpaceDE w:val="0"/>
        <w:autoSpaceDN w:val="0"/>
        <w:adjustRightInd w:val="0"/>
        <w:spacing w:line="276" w:lineRule="auto"/>
        <w:jc w:val="both"/>
        <w:rPr>
          <w:color w:val="000000" w:themeColor="text1"/>
        </w:rPr>
      </w:pPr>
      <w:r w:rsidRPr="00C034DA">
        <w:rPr>
          <w:color w:val="000000" w:themeColor="text1"/>
        </w:rPr>
        <w:t xml:space="preserve">Hey Google/ Ok Google is the hot keyword used to engage with the </w:t>
      </w:r>
      <w:proofErr w:type="spellStart"/>
      <w:r w:rsidRPr="00C034DA">
        <w:rPr>
          <w:color w:val="000000" w:themeColor="text1"/>
        </w:rPr>
        <w:t>google</w:t>
      </w:r>
      <w:proofErr w:type="spellEnd"/>
      <w:r w:rsidRPr="00C034DA">
        <w:rPr>
          <w:color w:val="000000" w:themeColor="text1"/>
        </w:rPr>
        <w:t xml:space="preserve"> assistant. The voice command is received by Google Assistant, which then converts it to data. Interpreted data is analyzed and checked whether the command is for IFTTT or some other application</w:t>
      </w:r>
      <w:r w:rsidR="001B6481">
        <w:rPr>
          <w:color w:val="000000" w:themeColor="text1"/>
        </w:rPr>
        <w:t xml:space="preserve"> </w:t>
      </w:r>
      <w:r w:rsidR="00C22CE1">
        <w:rPr>
          <w:color w:val="000000" w:themeColor="text1"/>
        </w:rPr>
        <w:t>[4].</w:t>
      </w:r>
      <w:r w:rsidRPr="00C034DA">
        <w:rPr>
          <w:color w:val="000000" w:themeColor="text1"/>
        </w:rPr>
        <w:t xml:space="preserve"> For example, If I say the phrase “turn on the bulb for 30%”. Google Assistant interprets the phrase as BULB =30% and the interpreted data is sent to the IFTTT. The IFTTT interprets this BULB= 30% as the trigger and the action field is activated to send the number field 30 to </w:t>
      </w:r>
      <w:proofErr w:type="spellStart"/>
      <w:r w:rsidRPr="00C034DA">
        <w:rPr>
          <w:color w:val="000000" w:themeColor="text1"/>
        </w:rPr>
        <w:t>Ubidots</w:t>
      </w:r>
      <w:proofErr w:type="spellEnd"/>
      <w:r w:rsidRPr="00C034DA">
        <w:rPr>
          <w:color w:val="000000" w:themeColor="text1"/>
        </w:rPr>
        <w:t xml:space="preserve"> MQTT server. The number received by then is displayed on the dashboard. The Subscriber circuit </w:t>
      </w:r>
      <w:proofErr w:type="spellStart"/>
      <w:r w:rsidRPr="00C034DA">
        <w:rPr>
          <w:color w:val="000000" w:themeColor="text1"/>
        </w:rPr>
        <w:t>NodeMCU</w:t>
      </w:r>
      <w:proofErr w:type="spellEnd"/>
      <w:r w:rsidRPr="00C034DA">
        <w:rPr>
          <w:color w:val="000000" w:themeColor="text1"/>
        </w:rPr>
        <w:t xml:space="preserve"> receives this value and the subscriber circuit operation is executed to adjust the intensity of the appliance as per the value received from the MQTT server.</w:t>
      </w:r>
      <w:r w:rsidRPr="00C034DA">
        <w:rPr>
          <w:rFonts w:eastAsia="Times New Roman"/>
          <w:snapToGrid w:val="0"/>
          <w:color w:val="000000" w:themeColor="text1"/>
          <w:w w:val="1"/>
          <w:sz w:val="2"/>
          <w:szCs w:val="2"/>
          <w:bdr w:val="none" w:sz="0" w:space="0" w:color="auto" w:frame="1"/>
          <w:shd w:val="clear" w:color="auto" w:fill="000000"/>
        </w:rPr>
        <w:t xml:space="preserve"> </w:t>
      </w:r>
    </w:p>
    <w:p w14:paraId="4076D8EC" w14:textId="77777777" w:rsidR="00033F75" w:rsidRPr="00C034DA" w:rsidRDefault="00033F75" w:rsidP="00033F75">
      <w:pPr>
        <w:spacing w:line="360" w:lineRule="auto"/>
        <w:jc w:val="both"/>
        <w:rPr>
          <w:color w:val="000000" w:themeColor="text1"/>
          <w:shd w:val="clear" w:color="auto" w:fill="FFFFFF"/>
        </w:rPr>
      </w:pPr>
    </w:p>
    <w:p w14:paraId="2A6CB9D7" w14:textId="77777777" w:rsidR="00033F75" w:rsidRPr="00C034DA" w:rsidRDefault="00C9490E" w:rsidP="00033F75">
      <w:pPr>
        <w:spacing w:line="360" w:lineRule="auto"/>
        <w:jc w:val="both"/>
        <w:rPr>
          <w:color w:val="000000" w:themeColor="text1"/>
          <w:shd w:val="clear" w:color="auto" w:fill="FFFFFF"/>
        </w:rPr>
      </w:pPr>
      <w:r w:rsidRPr="00C034DA">
        <w:rPr>
          <w:noProof/>
          <w:color w:val="000000" w:themeColor="text1"/>
          <w:lang w:val="en-IN" w:eastAsia="en-IN"/>
        </w:rPr>
        <w:lastRenderedPageBreak/>
        <w:drawing>
          <wp:inline distT="0" distB="0" distL="0" distR="0" wp14:anchorId="771DA101" wp14:editId="4C4AE71A">
            <wp:extent cx="2838856" cy="2049780"/>
            <wp:effectExtent l="0" t="0" r="0" b="7620"/>
            <wp:docPr id="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847437" cy="2055976"/>
                    </a:xfrm>
                    <a:prstGeom prst="rect">
                      <a:avLst/>
                    </a:prstGeom>
                    <a:noFill/>
                    <a:ln w="9525">
                      <a:noFill/>
                      <a:miter lim="800000"/>
                      <a:headEnd/>
                      <a:tailEnd/>
                    </a:ln>
                  </pic:spPr>
                </pic:pic>
              </a:graphicData>
            </a:graphic>
          </wp:inline>
        </w:drawing>
      </w:r>
    </w:p>
    <w:p w14:paraId="28223A5C" w14:textId="34501682" w:rsidR="00033F75" w:rsidRPr="00C034DA" w:rsidRDefault="00033F75" w:rsidP="00033F75">
      <w:pPr>
        <w:spacing w:line="360" w:lineRule="auto"/>
        <w:jc w:val="both"/>
        <w:rPr>
          <w:color w:val="000000" w:themeColor="text1"/>
          <w:shd w:val="clear" w:color="auto" w:fill="FFFFFF"/>
        </w:rPr>
      </w:pPr>
      <w:r w:rsidRPr="00C034DA">
        <w:rPr>
          <w:color w:val="000000" w:themeColor="text1"/>
          <w:shd w:val="clear" w:color="auto" w:fill="FFFFFF"/>
        </w:rPr>
        <w:t xml:space="preserve">Fig </w:t>
      </w:r>
      <w:r w:rsidR="00AF4952" w:rsidRPr="00C034DA">
        <w:rPr>
          <w:color w:val="000000" w:themeColor="text1"/>
          <w:shd w:val="clear" w:color="auto" w:fill="FFFFFF"/>
        </w:rPr>
        <w:t>10</w:t>
      </w:r>
      <w:r w:rsidRPr="00C034DA">
        <w:rPr>
          <w:color w:val="000000" w:themeColor="text1"/>
          <w:shd w:val="clear" w:color="auto" w:fill="FFFFFF"/>
        </w:rPr>
        <w:t xml:space="preserve"> Voice Commands in Google Assistant </w:t>
      </w:r>
    </w:p>
    <w:p w14:paraId="44259950" w14:textId="77777777" w:rsidR="00A66F27" w:rsidRPr="00C034DA" w:rsidRDefault="00A66F27" w:rsidP="00A66F27">
      <w:pPr>
        <w:spacing w:line="276" w:lineRule="auto"/>
        <w:jc w:val="both"/>
        <w:rPr>
          <w:color w:val="000000" w:themeColor="text1"/>
        </w:rPr>
      </w:pPr>
    </w:p>
    <w:p w14:paraId="71776D3F" w14:textId="77777777" w:rsidR="00666348" w:rsidRPr="00C034DA" w:rsidRDefault="002840AC">
      <w:pPr>
        <w:pStyle w:val="Heading1"/>
        <w:rPr>
          <w:color w:val="000000" w:themeColor="text1"/>
        </w:rPr>
      </w:pPr>
      <w:r w:rsidRPr="00C034DA">
        <w:rPr>
          <w:color w:val="000000" w:themeColor="text1"/>
          <w:lang w:val="en-US"/>
        </w:rPr>
        <w:t>RESULT</w:t>
      </w:r>
    </w:p>
    <w:p w14:paraId="0DA70C44" w14:textId="77777777" w:rsidR="00666348" w:rsidRPr="00C034DA" w:rsidRDefault="00626247">
      <w:pPr>
        <w:pStyle w:val="BodyText"/>
        <w:rPr>
          <w:color w:val="000000" w:themeColor="text1"/>
        </w:rPr>
      </w:pPr>
      <w:r w:rsidRPr="00C034DA">
        <w:rPr>
          <w:color w:val="000000" w:themeColor="text1"/>
        </w:rPr>
        <w:t>Intensity of bulb and fan gets varied with different inputs like gesture, voice, slide bar and integrated all three methods.</w:t>
      </w:r>
    </w:p>
    <w:p w14:paraId="5C8E4247" w14:textId="77777777" w:rsidR="00626247" w:rsidRPr="00C034DA" w:rsidRDefault="00C9490E">
      <w:pPr>
        <w:pStyle w:val="BodyText"/>
        <w:rPr>
          <w:color w:val="000000" w:themeColor="text1"/>
        </w:rPr>
      </w:pPr>
      <w:r w:rsidRPr="00C034DA">
        <w:rPr>
          <w:noProof/>
          <w:color w:val="000000" w:themeColor="text1"/>
          <w:lang w:val="en-IN" w:eastAsia="en-IN"/>
        </w:rPr>
        <w:drawing>
          <wp:inline distT="0" distB="0" distL="0" distR="0" wp14:anchorId="67ED0093" wp14:editId="0A3C0031">
            <wp:extent cx="2759051" cy="1662975"/>
            <wp:effectExtent l="38100" t="57150" r="117499" b="896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stretch>
                      <a:fillRect/>
                    </a:stretch>
                  </pic:blipFill>
                  <pic:spPr>
                    <a:xfrm>
                      <a:off x="0" y="0"/>
                      <a:ext cx="2759051" cy="166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172C3" w14:textId="60409CB3" w:rsidR="00AF4952" w:rsidRPr="00C034DA" w:rsidRDefault="00787F65" w:rsidP="00AF4952">
      <w:pPr>
        <w:spacing w:line="360" w:lineRule="auto"/>
        <w:jc w:val="both"/>
        <w:rPr>
          <w:color w:val="000000" w:themeColor="text1"/>
          <w:shd w:val="clear" w:color="auto" w:fill="FFFFFF"/>
        </w:rPr>
      </w:pPr>
      <w:r w:rsidRPr="00C034DA">
        <w:rPr>
          <w:color w:val="000000" w:themeColor="text1"/>
          <w:shd w:val="clear" w:color="auto" w:fill="FFFFFF"/>
        </w:rPr>
        <w:t xml:space="preserve">Fig </w:t>
      </w:r>
      <w:r w:rsidR="00AF4952" w:rsidRPr="00C034DA">
        <w:rPr>
          <w:color w:val="000000" w:themeColor="text1"/>
          <w:shd w:val="clear" w:color="auto" w:fill="FFFFFF"/>
        </w:rPr>
        <w:t xml:space="preserve">11 Slide Bar </w:t>
      </w:r>
    </w:p>
    <w:p w14:paraId="5EEC7BEE" w14:textId="77777777" w:rsidR="00E021E9" w:rsidRPr="00C034DA" w:rsidRDefault="00C9490E">
      <w:pPr>
        <w:pStyle w:val="BodyText"/>
        <w:rPr>
          <w:color w:val="000000" w:themeColor="text1"/>
        </w:rPr>
      </w:pPr>
      <w:r w:rsidRPr="00C034DA">
        <w:rPr>
          <w:noProof/>
          <w:color w:val="000000" w:themeColor="text1"/>
          <w:lang w:val="en-IN" w:eastAsia="en-IN"/>
        </w:rPr>
        <w:drawing>
          <wp:inline distT="0" distB="0" distL="0" distR="0" wp14:anchorId="3AE003C9" wp14:editId="3EFE0166">
            <wp:extent cx="2713968" cy="1809083"/>
            <wp:effectExtent l="38100" t="57150" r="105432" b="95917"/>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8" cstate="print"/>
                    <a:stretch>
                      <a:fillRect/>
                    </a:stretch>
                  </pic:blipFill>
                  <pic:spPr>
                    <a:xfrm>
                      <a:off x="0" y="0"/>
                      <a:ext cx="2713968" cy="180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B322D" w14:textId="6055032C" w:rsidR="00AF4952" w:rsidRPr="00C034DA" w:rsidRDefault="00787F65" w:rsidP="00AF4952">
      <w:pPr>
        <w:spacing w:line="360" w:lineRule="auto"/>
        <w:jc w:val="both"/>
        <w:rPr>
          <w:color w:val="000000" w:themeColor="text1"/>
          <w:shd w:val="clear" w:color="auto" w:fill="FFFFFF"/>
        </w:rPr>
      </w:pPr>
      <w:r w:rsidRPr="00C034DA">
        <w:rPr>
          <w:color w:val="000000" w:themeColor="text1"/>
          <w:shd w:val="clear" w:color="auto" w:fill="FFFFFF"/>
        </w:rPr>
        <w:t xml:space="preserve">Fig </w:t>
      </w:r>
      <w:r w:rsidR="00AF4952" w:rsidRPr="00C034DA">
        <w:rPr>
          <w:color w:val="000000" w:themeColor="text1"/>
          <w:shd w:val="clear" w:color="auto" w:fill="FFFFFF"/>
        </w:rPr>
        <w:t xml:space="preserve">12 Voice Commands </w:t>
      </w:r>
    </w:p>
    <w:p w14:paraId="12A0C496" w14:textId="77777777" w:rsidR="00E021E9" w:rsidRPr="00C034DA" w:rsidRDefault="00C9490E">
      <w:pPr>
        <w:pStyle w:val="BodyText"/>
        <w:rPr>
          <w:color w:val="000000" w:themeColor="text1"/>
        </w:rPr>
      </w:pPr>
      <w:r w:rsidRPr="00C034DA">
        <w:rPr>
          <w:noProof/>
          <w:color w:val="000000" w:themeColor="text1"/>
          <w:lang w:val="en-IN" w:eastAsia="en-IN"/>
        </w:rPr>
        <w:drawing>
          <wp:inline distT="0" distB="0" distL="0" distR="0" wp14:anchorId="3188758E" wp14:editId="5B1297B5">
            <wp:extent cx="2930365" cy="1552396"/>
            <wp:effectExtent l="38100" t="57150" r="117635" b="85904"/>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9" cstate="print"/>
                    <a:stretch>
                      <a:fillRect/>
                    </a:stretch>
                  </pic:blipFill>
                  <pic:spPr>
                    <a:xfrm>
                      <a:off x="0" y="0"/>
                      <a:ext cx="2930365" cy="1552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278F9" w14:textId="77159707" w:rsidR="00AF4952" w:rsidRDefault="00787F65" w:rsidP="00AF4952">
      <w:pPr>
        <w:spacing w:line="360" w:lineRule="auto"/>
        <w:jc w:val="both"/>
        <w:rPr>
          <w:color w:val="000000" w:themeColor="text1"/>
          <w:shd w:val="clear" w:color="auto" w:fill="FFFFFF"/>
        </w:rPr>
      </w:pPr>
      <w:r w:rsidRPr="00C034DA">
        <w:rPr>
          <w:color w:val="000000" w:themeColor="text1"/>
          <w:shd w:val="clear" w:color="auto" w:fill="FFFFFF"/>
        </w:rPr>
        <w:t>Fig .</w:t>
      </w:r>
      <w:r w:rsidR="00D96F3A" w:rsidRPr="00C034DA">
        <w:rPr>
          <w:color w:val="000000" w:themeColor="text1"/>
          <w:shd w:val="clear" w:color="auto" w:fill="FFFFFF"/>
        </w:rPr>
        <w:t>13</w:t>
      </w:r>
      <w:r w:rsidR="00AF4952" w:rsidRPr="00C034DA">
        <w:rPr>
          <w:color w:val="000000" w:themeColor="text1"/>
          <w:shd w:val="clear" w:color="auto" w:fill="FFFFFF"/>
        </w:rPr>
        <w:t xml:space="preserve"> </w:t>
      </w:r>
      <w:r w:rsidR="00D96F3A" w:rsidRPr="00C034DA">
        <w:rPr>
          <w:color w:val="000000" w:themeColor="text1"/>
          <w:shd w:val="clear" w:color="auto" w:fill="FFFFFF"/>
        </w:rPr>
        <w:t>Gesture Based</w:t>
      </w:r>
      <w:r w:rsidR="00AF4952" w:rsidRPr="00C034DA">
        <w:rPr>
          <w:color w:val="000000" w:themeColor="text1"/>
          <w:shd w:val="clear" w:color="auto" w:fill="FFFFFF"/>
        </w:rPr>
        <w:t xml:space="preserve"> </w:t>
      </w:r>
    </w:p>
    <w:p w14:paraId="09AB0D38" w14:textId="5F2EE9C3" w:rsidR="009C5B0D" w:rsidRPr="00C034DA" w:rsidRDefault="009C5B0D" w:rsidP="009C5B0D">
      <w:pPr>
        <w:pStyle w:val="Heading1"/>
        <w:rPr>
          <w:color w:val="000000" w:themeColor="text1"/>
        </w:rPr>
      </w:pPr>
      <w:r>
        <w:rPr>
          <w:color w:val="000000" w:themeColor="text1"/>
          <w:lang w:val="en-US"/>
        </w:rPr>
        <w:lastRenderedPageBreak/>
        <w:t>CONCLUSION</w:t>
      </w:r>
    </w:p>
    <w:p w14:paraId="0226D7DE" w14:textId="3435918B" w:rsidR="009C5B0D" w:rsidRPr="009C5B0D" w:rsidRDefault="009C5B0D" w:rsidP="009C5B0D">
      <w:pPr>
        <w:spacing w:line="276" w:lineRule="auto"/>
        <w:jc w:val="both"/>
        <w:rPr>
          <w:bCs/>
        </w:rPr>
      </w:pPr>
      <w:r w:rsidRPr="008C0663">
        <w:rPr>
          <w:bCs/>
        </w:rPr>
        <w:t>As a technical advancement,</w:t>
      </w:r>
      <w:r w:rsidR="002A02A3">
        <w:rPr>
          <w:bCs/>
        </w:rPr>
        <w:t xml:space="preserve"> the</w:t>
      </w:r>
      <w:r w:rsidRPr="008C0663">
        <w:rPr>
          <w:bCs/>
        </w:rPr>
        <w:t xml:space="preserve"> interactivity </w:t>
      </w:r>
      <w:r w:rsidR="002A02A3" w:rsidRPr="008C0663">
        <w:rPr>
          <w:bCs/>
        </w:rPr>
        <w:t>based</w:t>
      </w:r>
      <w:r w:rsidR="002A02A3">
        <w:rPr>
          <w:bCs/>
        </w:rPr>
        <w:t xml:space="preserve"> on </w:t>
      </w:r>
      <w:r w:rsidR="002A02A3" w:rsidRPr="008C0663">
        <w:rPr>
          <w:bCs/>
        </w:rPr>
        <w:t xml:space="preserve">gesture </w:t>
      </w:r>
      <w:r w:rsidR="002A02A3">
        <w:rPr>
          <w:bCs/>
        </w:rPr>
        <w:t>proves</w:t>
      </w:r>
      <w:r w:rsidRPr="008C0663">
        <w:rPr>
          <w:bCs/>
        </w:rPr>
        <w:t xml:space="preserve"> to </w:t>
      </w:r>
      <w:r w:rsidR="002A02A3">
        <w:rPr>
          <w:bCs/>
        </w:rPr>
        <w:t>be</w:t>
      </w:r>
      <w:r w:rsidRPr="008C0663">
        <w:rPr>
          <w:bCs/>
        </w:rPr>
        <w:t xml:space="preserve"> a potential </w:t>
      </w:r>
      <w:r w:rsidR="002A02A3">
        <w:rPr>
          <w:bCs/>
        </w:rPr>
        <w:t>mode t</w:t>
      </w:r>
      <w:r w:rsidRPr="008C0663">
        <w:rPr>
          <w:bCs/>
        </w:rPr>
        <w:t>o</w:t>
      </w:r>
      <w:r w:rsidR="002A02A3">
        <w:rPr>
          <w:bCs/>
        </w:rPr>
        <w:t xml:space="preserve"> interact between human beings and electrical equipment</w:t>
      </w:r>
      <w:r w:rsidRPr="008C0663">
        <w:rPr>
          <w:bCs/>
        </w:rPr>
        <w:t>.</w:t>
      </w:r>
      <w:r>
        <w:rPr>
          <w:bCs/>
        </w:rPr>
        <w:t xml:space="preserve"> </w:t>
      </w:r>
      <w:r w:rsidR="002A02A3">
        <w:rPr>
          <w:bCs/>
        </w:rPr>
        <w:t>G</w:t>
      </w:r>
      <w:r>
        <w:rPr>
          <w:bCs/>
        </w:rPr>
        <w:t>adget</w:t>
      </w:r>
      <w:r w:rsidR="002A02A3">
        <w:rPr>
          <w:bCs/>
        </w:rPr>
        <w:t xml:space="preserve"> design that is proposed </w:t>
      </w:r>
      <w:r>
        <w:rPr>
          <w:bCs/>
        </w:rPr>
        <w:t xml:space="preserve">provides consumers with a novel experience that standard appliance control cannot provide, and our approach will improve the user-appliance interaction. Also, as the device be connected to the internet, we will be able to </w:t>
      </w:r>
      <w:r w:rsidR="002A02A3">
        <w:rPr>
          <w:bCs/>
        </w:rPr>
        <w:t xml:space="preserve">have </w:t>
      </w:r>
      <w:r>
        <w:rPr>
          <w:bCs/>
        </w:rPr>
        <w:t xml:space="preserve">control </w:t>
      </w:r>
      <w:r w:rsidR="002A02A3">
        <w:rPr>
          <w:bCs/>
        </w:rPr>
        <w:t xml:space="preserve">on any of the </w:t>
      </w:r>
      <w:r>
        <w:rPr>
          <w:bCs/>
        </w:rPr>
        <w:t>appliances</w:t>
      </w:r>
      <w:r w:rsidR="002A02A3">
        <w:rPr>
          <w:bCs/>
        </w:rPr>
        <w:t xml:space="preserve"> at our home from any point of place</w:t>
      </w:r>
      <w:r>
        <w:rPr>
          <w:bCs/>
        </w:rPr>
        <w:t xml:space="preserve"> in the</w:t>
      </w:r>
      <w:r w:rsidR="002A02A3">
        <w:rPr>
          <w:bCs/>
        </w:rPr>
        <w:t xml:space="preserve"> whole </w:t>
      </w:r>
      <w:r>
        <w:rPr>
          <w:bCs/>
        </w:rPr>
        <w:t>world. This system can be incorporated into a smart</w:t>
      </w:r>
      <w:r w:rsidR="002A02A3">
        <w:rPr>
          <w:bCs/>
        </w:rPr>
        <w:t xml:space="preserve"> </w:t>
      </w:r>
      <w:r>
        <w:rPr>
          <w:bCs/>
        </w:rPr>
        <w:t>watch which will have an inbuilt accelerometer and also the Google Assistant</w:t>
      </w:r>
      <w:r w:rsidR="002A02A3">
        <w:rPr>
          <w:bCs/>
        </w:rPr>
        <w:t>.</w:t>
      </w:r>
    </w:p>
    <w:p w14:paraId="19631861" w14:textId="77777777" w:rsidR="009C5B0D" w:rsidRPr="00C034DA" w:rsidRDefault="009C5B0D" w:rsidP="00AF4952">
      <w:pPr>
        <w:spacing w:line="360" w:lineRule="auto"/>
        <w:jc w:val="both"/>
        <w:rPr>
          <w:color w:val="000000" w:themeColor="text1"/>
          <w:shd w:val="clear" w:color="auto" w:fill="FFFFFF"/>
        </w:rPr>
      </w:pPr>
    </w:p>
    <w:p w14:paraId="35CF13B2" w14:textId="77777777" w:rsidR="00D96F3A" w:rsidRPr="00C034DA" w:rsidRDefault="00666348" w:rsidP="00D96F3A">
      <w:pPr>
        <w:pStyle w:val="Heading5"/>
        <w:rPr>
          <w:color w:val="000000" w:themeColor="text1"/>
        </w:rPr>
      </w:pPr>
      <w:r w:rsidRPr="00C034DA">
        <w:rPr>
          <w:color w:val="000000" w:themeColor="text1"/>
        </w:rPr>
        <w:t>References</w:t>
      </w:r>
    </w:p>
    <w:p w14:paraId="64335873" w14:textId="77777777" w:rsidR="00D96F3A" w:rsidRPr="00C034DA" w:rsidRDefault="00D96F3A" w:rsidP="00D96F3A">
      <w:pPr>
        <w:rPr>
          <w:color w:val="000000" w:themeColor="text1"/>
          <w:lang w:val="en-GB" w:eastAsia="en-GB"/>
        </w:rPr>
      </w:pPr>
    </w:p>
    <w:p w14:paraId="20D51AE2" w14:textId="77777777" w:rsidR="00BB6766" w:rsidRPr="00C034DA" w:rsidRDefault="00BB6766" w:rsidP="00D96F3A">
      <w:pPr>
        <w:pStyle w:val="BodyText"/>
        <w:numPr>
          <w:ilvl w:val="1"/>
          <w:numId w:val="9"/>
        </w:numPr>
        <w:spacing w:line="276" w:lineRule="auto"/>
        <w:rPr>
          <w:color w:val="000000" w:themeColor="text1"/>
          <w:lang w:val="en-IN"/>
        </w:rPr>
      </w:pPr>
      <w:r w:rsidRPr="00C034DA">
        <w:rPr>
          <w:color w:val="000000" w:themeColor="text1"/>
          <w:lang w:val="en-IN"/>
        </w:rPr>
        <w:t xml:space="preserve">Assad Mohammed, Amar </w:t>
      </w:r>
      <w:proofErr w:type="spellStart"/>
      <w:r w:rsidRPr="00C034DA">
        <w:rPr>
          <w:color w:val="000000" w:themeColor="text1"/>
          <w:lang w:val="en-IN"/>
        </w:rPr>
        <w:t>Seeam</w:t>
      </w:r>
      <w:proofErr w:type="spellEnd"/>
      <w:r w:rsidRPr="00C034DA">
        <w:rPr>
          <w:color w:val="000000" w:themeColor="text1"/>
          <w:lang w:val="en-IN"/>
        </w:rPr>
        <w:t xml:space="preserve">, Xavier </w:t>
      </w:r>
      <w:proofErr w:type="spellStart"/>
      <w:r w:rsidRPr="00C034DA">
        <w:rPr>
          <w:color w:val="000000" w:themeColor="text1"/>
          <w:lang w:val="en-IN"/>
        </w:rPr>
        <w:t>Bellekens</w:t>
      </w:r>
      <w:proofErr w:type="spellEnd"/>
      <w:r w:rsidRPr="00C034DA">
        <w:rPr>
          <w:color w:val="000000" w:themeColor="text1"/>
          <w:lang w:val="en-IN"/>
        </w:rPr>
        <w:t xml:space="preserve"> z, Kamila </w:t>
      </w:r>
      <w:proofErr w:type="spellStart"/>
      <w:r w:rsidRPr="00C034DA">
        <w:rPr>
          <w:color w:val="000000" w:themeColor="text1"/>
          <w:lang w:val="en-IN"/>
        </w:rPr>
        <w:t>Nieradzinska</w:t>
      </w:r>
      <w:proofErr w:type="spellEnd"/>
      <w:r w:rsidRPr="00C034DA">
        <w:rPr>
          <w:color w:val="000000" w:themeColor="text1"/>
          <w:lang w:val="en-IN"/>
        </w:rPr>
        <w:t xml:space="preserve"> x, </w:t>
      </w:r>
      <w:proofErr w:type="spellStart"/>
      <w:r w:rsidRPr="00C034DA">
        <w:rPr>
          <w:color w:val="000000" w:themeColor="text1"/>
          <w:lang w:val="en-IN"/>
        </w:rPr>
        <w:t>Visham</w:t>
      </w:r>
      <w:proofErr w:type="spellEnd"/>
      <w:r w:rsidRPr="00C034DA">
        <w:rPr>
          <w:color w:val="000000" w:themeColor="text1"/>
          <w:lang w:val="en-IN"/>
        </w:rPr>
        <w:t xml:space="preserve"> </w:t>
      </w:r>
      <w:proofErr w:type="spellStart"/>
      <w:r w:rsidRPr="00C034DA">
        <w:rPr>
          <w:color w:val="000000" w:themeColor="text1"/>
          <w:lang w:val="en-IN"/>
        </w:rPr>
        <w:t>Ramsurrun</w:t>
      </w:r>
      <w:proofErr w:type="spellEnd"/>
      <w:r w:rsidRPr="00C034DA">
        <w:rPr>
          <w:color w:val="000000" w:themeColor="text1"/>
          <w:lang w:val="en-IN"/>
        </w:rPr>
        <w:t xml:space="preserve"> , “</w:t>
      </w:r>
      <w:r w:rsidRPr="00C034DA">
        <w:rPr>
          <w:color w:val="000000" w:themeColor="text1"/>
        </w:rPr>
        <w:t xml:space="preserve">Gesture based </w:t>
      </w:r>
      <w:proofErr w:type="spellStart"/>
      <w:r w:rsidRPr="00C034DA">
        <w:rPr>
          <w:color w:val="000000" w:themeColor="text1"/>
        </w:rPr>
        <w:t>IoT</w:t>
      </w:r>
      <w:proofErr w:type="spellEnd"/>
      <w:r w:rsidRPr="00C034DA">
        <w:rPr>
          <w:color w:val="000000" w:themeColor="text1"/>
        </w:rPr>
        <w:t xml:space="preserve"> Light Control for Smart Clothing”, 2016 IEEE International Conference on Emerging Technologies and Innovative Business Practices for the Transformation of </w:t>
      </w:r>
      <w:r w:rsidRPr="00C034DA">
        <w:rPr>
          <w:color w:val="000000" w:themeColor="text1"/>
          <w:lang w:val="en-IN"/>
        </w:rPr>
        <w:t>Societies (</w:t>
      </w:r>
      <w:proofErr w:type="spellStart"/>
      <w:r w:rsidRPr="00C034DA">
        <w:rPr>
          <w:color w:val="000000" w:themeColor="text1"/>
          <w:lang w:val="en-IN"/>
        </w:rPr>
        <w:t>EmergiTech</w:t>
      </w:r>
      <w:proofErr w:type="spellEnd"/>
      <w:r w:rsidRPr="00C034DA">
        <w:rPr>
          <w:color w:val="000000" w:themeColor="text1"/>
          <w:lang w:val="en-IN"/>
        </w:rPr>
        <w:t xml:space="preserve">), </w:t>
      </w:r>
      <w:proofErr w:type="spellStart"/>
      <w:r w:rsidRPr="00C034DA">
        <w:rPr>
          <w:color w:val="000000" w:themeColor="text1"/>
          <w:lang w:val="en-IN"/>
        </w:rPr>
        <w:t>Avaliable</w:t>
      </w:r>
      <w:proofErr w:type="spellEnd"/>
      <w:r w:rsidRPr="00C034DA">
        <w:rPr>
          <w:color w:val="000000" w:themeColor="text1"/>
          <w:lang w:val="en-IN"/>
        </w:rPr>
        <w:t xml:space="preserve"> online: </w:t>
      </w:r>
      <w:hyperlink r:id="rId30" w:history="1">
        <w:r w:rsidRPr="00C034DA">
          <w:rPr>
            <w:rStyle w:val="Hyperlink"/>
            <w:color w:val="000000" w:themeColor="text1"/>
            <w:lang w:val="en-IN"/>
          </w:rPr>
          <w:t>10.1109/EmergiTech.2016.7737326</w:t>
        </w:r>
      </w:hyperlink>
    </w:p>
    <w:p w14:paraId="2A75012E" w14:textId="77777777" w:rsidR="00BB6766" w:rsidRPr="00C034DA" w:rsidRDefault="00BB6766" w:rsidP="00D96F3A">
      <w:pPr>
        <w:pStyle w:val="BodyText"/>
        <w:numPr>
          <w:ilvl w:val="1"/>
          <w:numId w:val="9"/>
        </w:numPr>
        <w:spacing w:line="276" w:lineRule="auto"/>
        <w:rPr>
          <w:color w:val="000000" w:themeColor="text1"/>
          <w:lang w:val="en-IN"/>
        </w:rPr>
      </w:pPr>
      <w:proofErr w:type="spellStart"/>
      <w:r w:rsidRPr="00C034DA">
        <w:rPr>
          <w:color w:val="000000" w:themeColor="text1"/>
          <w:lang w:val="en-IN"/>
        </w:rPr>
        <w:t>Sajid</w:t>
      </w:r>
      <w:proofErr w:type="spellEnd"/>
      <w:r w:rsidRPr="00C034DA">
        <w:rPr>
          <w:color w:val="000000" w:themeColor="text1"/>
          <w:lang w:val="en-IN"/>
        </w:rPr>
        <w:t xml:space="preserve"> </w:t>
      </w:r>
      <w:proofErr w:type="spellStart"/>
      <w:r w:rsidRPr="00C034DA">
        <w:rPr>
          <w:color w:val="000000" w:themeColor="text1"/>
          <w:lang w:val="en-IN"/>
        </w:rPr>
        <w:t>Nagarboudi</w:t>
      </w:r>
      <w:proofErr w:type="spellEnd"/>
      <w:r w:rsidRPr="00C034DA">
        <w:rPr>
          <w:color w:val="000000" w:themeColor="text1"/>
          <w:lang w:val="en-IN"/>
        </w:rPr>
        <w:t xml:space="preserve"> Patel a, </w:t>
      </w:r>
      <w:proofErr w:type="spellStart"/>
      <w:r w:rsidRPr="00C034DA">
        <w:rPr>
          <w:color w:val="000000" w:themeColor="text1"/>
          <w:lang w:val="en-IN"/>
        </w:rPr>
        <w:t>R.D.Salagarb</w:t>
      </w:r>
      <w:proofErr w:type="spellEnd"/>
      <w:r w:rsidRPr="00C034DA">
        <w:rPr>
          <w:color w:val="000000" w:themeColor="text1"/>
          <w:lang w:val="en-IN"/>
        </w:rPr>
        <w:t xml:space="preserve"> ,”</w:t>
      </w:r>
      <w:r w:rsidRPr="00C034DA">
        <w:rPr>
          <w:color w:val="000000" w:themeColor="text1"/>
        </w:rPr>
        <w:t xml:space="preserve">A Review on </w:t>
      </w:r>
      <w:proofErr w:type="spellStart"/>
      <w:r w:rsidRPr="00C034DA">
        <w:rPr>
          <w:color w:val="000000" w:themeColor="text1"/>
        </w:rPr>
        <w:t>Iot</w:t>
      </w:r>
      <w:proofErr w:type="spellEnd"/>
      <w:r w:rsidRPr="00C034DA">
        <w:rPr>
          <w:color w:val="000000" w:themeColor="text1"/>
        </w:rPr>
        <w:t xml:space="preserve"> Light Control for Smart Clothing using Gesture Control”</w:t>
      </w:r>
    </w:p>
    <w:p w14:paraId="65BB1A93" w14:textId="77777777" w:rsidR="00BB6766" w:rsidRPr="00C034DA" w:rsidRDefault="00BB6766" w:rsidP="00D96F3A">
      <w:pPr>
        <w:pStyle w:val="BodyText"/>
        <w:numPr>
          <w:ilvl w:val="1"/>
          <w:numId w:val="9"/>
        </w:numPr>
        <w:spacing w:line="276" w:lineRule="auto"/>
        <w:rPr>
          <w:color w:val="000000" w:themeColor="text1"/>
          <w:lang w:val="en-IN"/>
        </w:rPr>
      </w:pPr>
      <w:proofErr w:type="spellStart"/>
      <w:r w:rsidRPr="00C034DA">
        <w:rPr>
          <w:color w:val="000000" w:themeColor="text1"/>
          <w:lang w:val="en-IN"/>
        </w:rPr>
        <w:t>Yash</w:t>
      </w:r>
      <w:proofErr w:type="spellEnd"/>
      <w:r w:rsidRPr="00C034DA">
        <w:rPr>
          <w:color w:val="000000" w:themeColor="text1"/>
          <w:lang w:val="en-IN"/>
        </w:rPr>
        <w:t xml:space="preserve"> </w:t>
      </w:r>
      <w:proofErr w:type="spellStart"/>
      <w:r w:rsidRPr="00C034DA">
        <w:rPr>
          <w:color w:val="000000" w:themeColor="text1"/>
          <w:lang w:val="en-IN"/>
        </w:rPr>
        <w:t>Govilkar</w:t>
      </w:r>
      <w:proofErr w:type="spellEnd"/>
      <w:r w:rsidRPr="00C034DA">
        <w:rPr>
          <w:color w:val="000000" w:themeColor="text1"/>
          <w:lang w:val="en-IN"/>
        </w:rPr>
        <w:t xml:space="preserve">, </w:t>
      </w:r>
      <w:proofErr w:type="spellStart"/>
      <w:r w:rsidRPr="00C034DA">
        <w:rPr>
          <w:color w:val="000000" w:themeColor="text1"/>
          <w:lang w:val="en-IN"/>
        </w:rPr>
        <w:t>Dr.</w:t>
      </w:r>
      <w:proofErr w:type="spellEnd"/>
      <w:r w:rsidRPr="00C034DA">
        <w:rPr>
          <w:color w:val="000000" w:themeColor="text1"/>
          <w:lang w:val="en-IN"/>
        </w:rPr>
        <w:t xml:space="preserve"> </w:t>
      </w:r>
      <w:proofErr w:type="spellStart"/>
      <w:r w:rsidRPr="00C034DA">
        <w:rPr>
          <w:color w:val="000000" w:themeColor="text1"/>
          <w:lang w:val="en-IN"/>
        </w:rPr>
        <w:t>Rupesh</w:t>
      </w:r>
      <w:proofErr w:type="spellEnd"/>
      <w:r w:rsidRPr="00C034DA">
        <w:rPr>
          <w:color w:val="000000" w:themeColor="text1"/>
          <w:lang w:val="en-IN"/>
        </w:rPr>
        <w:t xml:space="preserve"> </w:t>
      </w:r>
      <w:proofErr w:type="spellStart"/>
      <w:r w:rsidRPr="00C034DA">
        <w:rPr>
          <w:color w:val="000000" w:themeColor="text1"/>
          <w:lang w:val="en-IN"/>
        </w:rPr>
        <w:t>Jaiswal</w:t>
      </w:r>
      <w:proofErr w:type="spellEnd"/>
      <w:r w:rsidRPr="00C034DA">
        <w:rPr>
          <w:color w:val="000000" w:themeColor="text1"/>
          <w:lang w:val="en-IN"/>
        </w:rPr>
        <w:t xml:space="preserve"> , “</w:t>
      </w:r>
      <w:r w:rsidRPr="00C034DA">
        <w:rPr>
          <w:color w:val="000000" w:themeColor="text1"/>
        </w:rPr>
        <w:t>A Gesture Based Home Automation System” , International Journal for Research in Applied Science &amp; Engineering Technology (IJRASET</w:t>
      </w:r>
      <w:r w:rsidRPr="00C034DA">
        <w:rPr>
          <w:b/>
          <w:bCs/>
          <w:color w:val="000000" w:themeColor="text1"/>
        </w:rPr>
        <w:t>),</w:t>
      </w:r>
      <w:r w:rsidRPr="00C034DA">
        <w:rPr>
          <w:i/>
          <w:iCs/>
          <w:color w:val="000000" w:themeColor="text1"/>
        </w:rPr>
        <w:t xml:space="preserve"> Volume 7 Issue XI, Nov 2019, </w:t>
      </w:r>
      <w:r w:rsidRPr="00C034DA">
        <w:rPr>
          <w:color w:val="000000" w:themeColor="text1"/>
        </w:rPr>
        <w:t xml:space="preserve">Available online: </w:t>
      </w:r>
      <w:hyperlink r:id="rId31" w:history="1">
        <w:r w:rsidRPr="00C034DA">
          <w:rPr>
            <w:rStyle w:val="Hyperlink"/>
            <w:color w:val="000000" w:themeColor="text1"/>
            <w:lang w:val="en-IN"/>
          </w:rPr>
          <w:t>http://doi.org/10.22214/ijraset.2019.11081</w:t>
        </w:r>
      </w:hyperlink>
    </w:p>
    <w:p w14:paraId="55F76393" w14:textId="77777777" w:rsidR="00BB6766" w:rsidRPr="00C034DA" w:rsidRDefault="00BB6766" w:rsidP="00D96F3A">
      <w:pPr>
        <w:pStyle w:val="BodyText"/>
        <w:numPr>
          <w:ilvl w:val="1"/>
          <w:numId w:val="9"/>
        </w:numPr>
        <w:spacing w:line="276" w:lineRule="auto"/>
        <w:rPr>
          <w:color w:val="000000" w:themeColor="text1"/>
          <w:lang w:val="en-IN"/>
        </w:rPr>
      </w:pPr>
      <w:proofErr w:type="spellStart"/>
      <w:r w:rsidRPr="00C034DA">
        <w:rPr>
          <w:color w:val="000000" w:themeColor="text1"/>
          <w:lang w:val="en-IN"/>
        </w:rPr>
        <w:t>Osheen</w:t>
      </w:r>
      <w:proofErr w:type="spellEnd"/>
      <w:r w:rsidRPr="00C034DA">
        <w:rPr>
          <w:color w:val="000000" w:themeColor="text1"/>
          <w:lang w:val="en-IN"/>
        </w:rPr>
        <w:t xml:space="preserve"> </w:t>
      </w:r>
      <w:proofErr w:type="spellStart"/>
      <w:r w:rsidRPr="00C034DA">
        <w:rPr>
          <w:color w:val="000000" w:themeColor="text1"/>
          <w:lang w:val="en-IN"/>
        </w:rPr>
        <w:t>Bindroo</w:t>
      </w:r>
      <w:proofErr w:type="spellEnd"/>
      <w:r w:rsidRPr="00C034DA">
        <w:rPr>
          <w:color w:val="000000" w:themeColor="text1"/>
          <w:lang w:val="en-IN"/>
        </w:rPr>
        <w:t xml:space="preserve">, </w:t>
      </w:r>
      <w:proofErr w:type="spellStart"/>
      <w:r w:rsidRPr="00C034DA">
        <w:rPr>
          <w:color w:val="000000" w:themeColor="text1"/>
          <w:lang w:val="en-IN"/>
        </w:rPr>
        <w:t>Komal</w:t>
      </w:r>
      <w:proofErr w:type="spellEnd"/>
      <w:r w:rsidRPr="00C034DA">
        <w:rPr>
          <w:color w:val="000000" w:themeColor="text1"/>
          <w:lang w:val="en-IN"/>
        </w:rPr>
        <w:t xml:space="preserve"> </w:t>
      </w:r>
      <w:proofErr w:type="spellStart"/>
      <w:r w:rsidRPr="00C034DA">
        <w:rPr>
          <w:color w:val="000000" w:themeColor="text1"/>
          <w:lang w:val="en-IN"/>
        </w:rPr>
        <w:t>Saxena</w:t>
      </w:r>
      <w:proofErr w:type="spellEnd"/>
      <w:r w:rsidRPr="00C034DA">
        <w:rPr>
          <w:color w:val="000000" w:themeColor="text1"/>
          <w:lang w:val="en-IN"/>
        </w:rPr>
        <w:t>, Sunil Kumar Khatri,  “</w:t>
      </w:r>
      <w:r w:rsidRPr="00C034DA">
        <w:rPr>
          <w:color w:val="000000" w:themeColor="text1"/>
        </w:rPr>
        <w:t xml:space="preserve">A Wearable NFC Wristband for Remote Home </w:t>
      </w:r>
      <w:r w:rsidRPr="00C034DA">
        <w:rPr>
          <w:color w:val="000000" w:themeColor="text1"/>
          <w:lang w:val="en-IN"/>
        </w:rPr>
        <w:t xml:space="preserve">Automation System”, </w:t>
      </w:r>
      <w:r w:rsidRPr="00C034DA">
        <w:rPr>
          <w:b/>
          <w:bCs/>
          <w:color w:val="000000" w:themeColor="text1"/>
        </w:rPr>
        <w:t> </w:t>
      </w:r>
      <w:r w:rsidRPr="00C034DA">
        <w:rPr>
          <w:color w:val="000000" w:themeColor="text1"/>
        </w:rPr>
        <w:t>2017 2nd International Conference on Telecommunication and Networks (TEL-NET), Available Online :</w:t>
      </w:r>
      <w:hyperlink r:id="rId32" w:history="1">
        <w:r w:rsidRPr="00C034DA">
          <w:rPr>
            <w:rStyle w:val="Hyperlink"/>
            <w:color w:val="000000" w:themeColor="text1"/>
            <w:lang w:val="en-IN"/>
          </w:rPr>
          <w:t>10.1109/TEL-NET.2017.8343563</w:t>
        </w:r>
      </w:hyperlink>
    </w:p>
    <w:p w14:paraId="0EB3E701" w14:textId="77777777" w:rsidR="00BB6766" w:rsidRPr="00C034DA" w:rsidRDefault="00BB6766" w:rsidP="00D96F3A">
      <w:pPr>
        <w:pStyle w:val="BodyText"/>
        <w:numPr>
          <w:ilvl w:val="1"/>
          <w:numId w:val="9"/>
        </w:numPr>
        <w:spacing w:line="276" w:lineRule="auto"/>
        <w:rPr>
          <w:color w:val="000000" w:themeColor="text1"/>
          <w:lang w:val="en-IN"/>
        </w:rPr>
      </w:pPr>
      <w:r w:rsidRPr="00C034DA">
        <w:rPr>
          <w:color w:val="000000" w:themeColor="text1"/>
          <w:lang w:val="en-IN"/>
        </w:rPr>
        <w:t xml:space="preserve">Ravi Kishore </w:t>
      </w:r>
      <w:proofErr w:type="spellStart"/>
      <w:r w:rsidRPr="00C034DA">
        <w:rPr>
          <w:color w:val="000000" w:themeColor="text1"/>
          <w:lang w:val="en-IN"/>
        </w:rPr>
        <w:t>Kodali</w:t>
      </w:r>
      <w:proofErr w:type="spellEnd"/>
      <w:r w:rsidRPr="00C034DA">
        <w:rPr>
          <w:color w:val="000000" w:themeColor="text1"/>
          <w:lang w:val="en-IN"/>
        </w:rPr>
        <w:t xml:space="preserve">, </w:t>
      </w:r>
      <w:proofErr w:type="spellStart"/>
      <w:r w:rsidRPr="00C034DA">
        <w:rPr>
          <w:color w:val="000000" w:themeColor="text1"/>
          <w:lang w:val="en-IN"/>
        </w:rPr>
        <w:t>Borra</w:t>
      </w:r>
      <w:proofErr w:type="spellEnd"/>
      <w:r w:rsidRPr="00C034DA">
        <w:rPr>
          <w:color w:val="000000" w:themeColor="text1"/>
          <w:lang w:val="en-IN"/>
        </w:rPr>
        <w:t xml:space="preserve"> </w:t>
      </w:r>
      <w:proofErr w:type="spellStart"/>
      <w:r w:rsidRPr="00C034DA">
        <w:rPr>
          <w:color w:val="000000" w:themeColor="text1"/>
          <w:lang w:val="en-IN"/>
        </w:rPr>
        <w:t>Yatish</w:t>
      </w:r>
      <w:proofErr w:type="spellEnd"/>
      <w:r w:rsidRPr="00C034DA">
        <w:rPr>
          <w:color w:val="000000" w:themeColor="text1"/>
          <w:lang w:val="en-IN"/>
        </w:rPr>
        <w:t xml:space="preserve"> Krishna Yogi, </w:t>
      </w:r>
      <w:proofErr w:type="spellStart"/>
      <w:r w:rsidRPr="00C034DA">
        <w:rPr>
          <w:color w:val="000000" w:themeColor="text1"/>
          <w:lang w:val="en-IN"/>
        </w:rPr>
        <w:t>Gudibanda</w:t>
      </w:r>
      <w:proofErr w:type="spellEnd"/>
      <w:r w:rsidRPr="00C034DA">
        <w:rPr>
          <w:color w:val="000000" w:themeColor="text1"/>
          <w:lang w:val="en-IN"/>
        </w:rPr>
        <w:t xml:space="preserve"> </w:t>
      </w:r>
      <w:proofErr w:type="spellStart"/>
      <w:r w:rsidRPr="00C034DA">
        <w:rPr>
          <w:color w:val="000000" w:themeColor="text1"/>
          <w:lang w:val="en-IN"/>
        </w:rPr>
        <w:t>Nagesh</w:t>
      </w:r>
      <w:proofErr w:type="spellEnd"/>
      <w:r w:rsidRPr="00C034DA">
        <w:rPr>
          <w:color w:val="000000" w:themeColor="text1"/>
          <w:lang w:val="en-IN"/>
        </w:rPr>
        <w:t xml:space="preserve"> </w:t>
      </w:r>
      <w:proofErr w:type="spellStart"/>
      <w:r w:rsidRPr="00C034DA">
        <w:rPr>
          <w:color w:val="000000" w:themeColor="text1"/>
          <w:lang w:val="en-IN"/>
        </w:rPr>
        <w:t>Sharan</w:t>
      </w:r>
      <w:proofErr w:type="spellEnd"/>
      <w:r w:rsidRPr="00C034DA">
        <w:rPr>
          <w:color w:val="000000" w:themeColor="text1"/>
          <w:lang w:val="en-IN"/>
        </w:rPr>
        <w:t xml:space="preserve"> </w:t>
      </w:r>
      <w:proofErr w:type="spellStart"/>
      <w:r w:rsidRPr="00C034DA">
        <w:rPr>
          <w:color w:val="000000" w:themeColor="text1"/>
          <w:lang w:val="en-IN"/>
        </w:rPr>
        <w:t>Sai</w:t>
      </w:r>
      <w:proofErr w:type="spellEnd"/>
      <w:r w:rsidRPr="00C034DA">
        <w:rPr>
          <w:color w:val="000000" w:themeColor="text1"/>
          <w:lang w:val="en-IN"/>
        </w:rPr>
        <w:t xml:space="preserve">, </w:t>
      </w:r>
      <w:proofErr w:type="spellStart"/>
      <w:r w:rsidRPr="00C034DA">
        <w:rPr>
          <w:color w:val="000000" w:themeColor="text1"/>
          <w:lang w:val="en-IN"/>
        </w:rPr>
        <w:t>Jehova</w:t>
      </w:r>
      <w:proofErr w:type="spellEnd"/>
      <w:r w:rsidRPr="00C034DA">
        <w:rPr>
          <w:color w:val="000000" w:themeColor="text1"/>
          <w:lang w:val="en-IN"/>
        </w:rPr>
        <w:t xml:space="preserve"> Honey </w:t>
      </w:r>
      <w:proofErr w:type="spellStart"/>
      <w:r w:rsidRPr="00C034DA">
        <w:rPr>
          <w:color w:val="000000" w:themeColor="text1"/>
          <w:lang w:val="en-IN"/>
        </w:rPr>
        <w:t>Domma</w:t>
      </w:r>
      <w:proofErr w:type="spellEnd"/>
      <w:r w:rsidRPr="00C034DA">
        <w:rPr>
          <w:color w:val="000000" w:themeColor="text1"/>
          <w:lang w:val="en-IN"/>
        </w:rPr>
        <w:t>, “</w:t>
      </w:r>
      <w:r w:rsidRPr="00C034DA">
        <w:rPr>
          <w:color w:val="000000" w:themeColor="text1"/>
        </w:rPr>
        <w:t xml:space="preserve">Implementation of Home Automation Using </w:t>
      </w:r>
      <w:proofErr w:type="spellStart"/>
      <w:r w:rsidRPr="00C034DA">
        <w:rPr>
          <w:color w:val="000000" w:themeColor="text1"/>
        </w:rPr>
        <w:t>CoAP</w:t>
      </w:r>
      <w:proofErr w:type="spellEnd"/>
      <w:r w:rsidRPr="00C034DA">
        <w:rPr>
          <w:color w:val="000000" w:themeColor="text1"/>
          <w:lang w:val="en-IN"/>
        </w:rPr>
        <w:t xml:space="preserve">”, 28-31 Oct. 2018 </w:t>
      </w:r>
      <w:hyperlink r:id="rId33" w:history="1">
        <w:r w:rsidRPr="00C034DA">
          <w:rPr>
            <w:rStyle w:val="Hyperlink"/>
            <w:color w:val="000000" w:themeColor="text1"/>
            <w:lang w:val="en-IN"/>
          </w:rPr>
          <w:t xml:space="preserve">TENCON 2018 - 2018 IEEE Region 10 </w:t>
        </w:r>
      </w:hyperlink>
      <w:hyperlink r:id="rId34" w:history="1">
        <w:r w:rsidRPr="00C034DA">
          <w:rPr>
            <w:rStyle w:val="Hyperlink"/>
            <w:color w:val="000000" w:themeColor="text1"/>
            <w:lang w:val="en-IN"/>
          </w:rPr>
          <w:t>Conference</w:t>
        </w:r>
      </w:hyperlink>
    </w:p>
    <w:p w14:paraId="26B1DAB8" w14:textId="77777777" w:rsidR="00BB6766" w:rsidRPr="00C1190A" w:rsidRDefault="00BB6766" w:rsidP="00D96F3A">
      <w:pPr>
        <w:pStyle w:val="BodyText"/>
        <w:numPr>
          <w:ilvl w:val="1"/>
          <w:numId w:val="9"/>
        </w:numPr>
        <w:spacing w:line="276" w:lineRule="auto"/>
        <w:rPr>
          <w:color w:val="000000" w:themeColor="text1"/>
          <w:lang w:val="en-IN"/>
        </w:rPr>
      </w:pPr>
      <w:proofErr w:type="spellStart"/>
      <w:r w:rsidRPr="00C034DA">
        <w:rPr>
          <w:color w:val="000000" w:themeColor="text1"/>
          <w:lang w:val="en-IN"/>
        </w:rPr>
        <w:t>Kamelya</w:t>
      </w:r>
      <w:proofErr w:type="spellEnd"/>
      <w:r w:rsidRPr="00C034DA">
        <w:rPr>
          <w:color w:val="000000" w:themeColor="text1"/>
          <w:lang w:val="en-IN"/>
        </w:rPr>
        <w:t xml:space="preserve"> </w:t>
      </w:r>
      <w:proofErr w:type="spellStart"/>
      <w:r w:rsidRPr="00C034DA">
        <w:rPr>
          <w:color w:val="000000" w:themeColor="text1"/>
          <w:lang w:val="en-IN"/>
        </w:rPr>
        <w:t>Dehghani</w:t>
      </w:r>
      <w:proofErr w:type="spellEnd"/>
      <w:r w:rsidRPr="00C034DA">
        <w:rPr>
          <w:color w:val="000000" w:themeColor="text1"/>
          <w:lang w:val="en-IN"/>
        </w:rPr>
        <w:t xml:space="preserve"> </w:t>
      </w:r>
      <w:proofErr w:type="spellStart"/>
      <w:r w:rsidRPr="00C034DA">
        <w:rPr>
          <w:color w:val="000000" w:themeColor="text1"/>
          <w:lang w:val="en-IN"/>
        </w:rPr>
        <w:t>Kohnehshahri</w:t>
      </w:r>
      <w:proofErr w:type="spellEnd"/>
      <w:r w:rsidRPr="00C034DA">
        <w:rPr>
          <w:color w:val="000000" w:themeColor="text1"/>
          <w:lang w:val="en-IN"/>
        </w:rPr>
        <w:t xml:space="preserve">, Mohammad </w:t>
      </w:r>
      <w:proofErr w:type="spellStart"/>
      <w:r w:rsidRPr="00C034DA">
        <w:rPr>
          <w:color w:val="000000" w:themeColor="text1"/>
          <w:lang w:val="en-IN"/>
        </w:rPr>
        <w:t>Hasan</w:t>
      </w:r>
      <w:proofErr w:type="spellEnd"/>
      <w:r w:rsidRPr="00C034DA">
        <w:rPr>
          <w:color w:val="000000" w:themeColor="text1"/>
          <w:lang w:val="en-IN"/>
        </w:rPr>
        <w:t xml:space="preserve"> </w:t>
      </w:r>
      <w:proofErr w:type="spellStart"/>
      <w:r w:rsidRPr="00C034DA">
        <w:rPr>
          <w:color w:val="000000" w:themeColor="text1"/>
          <w:lang w:val="en-IN"/>
        </w:rPr>
        <w:t>Kargar</w:t>
      </w:r>
      <w:proofErr w:type="spellEnd"/>
      <w:r w:rsidRPr="00C034DA">
        <w:rPr>
          <w:color w:val="000000" w:themeColor="text1"/>
          <w:lang w:val="en-IN"/>
        </w:rPr>
        <w:t xml:space="preserve">, </w:t>
      </w:r>
      <w:proofErr w:type="spellStart"/>
      <w:r w:rsidRPr="00C034DA">
        <w:rPr>
          <w:color w:val="000000" w:themeColor="text1"/>
          <w:lang w:val="en-IN"/>
        </w:rPr>
        <w:t>Fatemeh</w:t>
      </w:r>
      <w:proofErr w:type="spellEnd"/>
      <w:r w:rsidRPr="00C034DA">
        <w:rPr>
          <w:color w:val="000000" w:themeColor="text1"/>
          <w:lang w:val="en-IN"/>
        </w:rPr>
        <w:t xml:space="preserve"> </w:t>
      </w:r>
      <w:proofErr w:type="spellStart"/>
      <w:r w:rsidRPr="00C034DA">
        <w:rPr>
          <w:color w:val="000000" w:themeColor="text1"/>
          <w:lang w:val="en-IN"/>
        </w:rPr>
        <w:t>Soleimani-Roozbahani</w:t>
      </w:r>
      <w:proofErr w:type="spellEnd"/>
      <w:r w:rsidRPr="00C034DA">
        <w:rPr>
          <w:color w:val="000000" w:themeColor="text1"/>
          <w:lang w:val="en-IN"/>
        </w:rPr>
        <w:t>, “</w:t>
      </w:r>
      <w:r w:rsidRPr="00C034DA">
        <w:rPr>
          <w:color w:val="000000" w:themeColor="text1"/>
        </w:rPr>
        <w:t>The Effect of Using COAP Protocol on Reducing Energy Consumption in Smart Houses</w:t>
      </w:r>
      <w:r w:rsidRPr="00C034DA">
        <w:rPr>
          <w:color w:val="000000" w:themeColor="text1"/>
          <w:lang w:val="en-IN"/>
        </w:rPr>
        <w:t xml:space="preserve">”, Sep 8, 2018 </w:t>
      </w:r>
      <w:r w:rsidRPr="00C034DA">
        <w:rPr>
          <w:color w:val="000000" w:themeColor="text1"/>
        </w:rPr>
        <w:t xml:space="preserve">Int. J. Advanced Networking and Applications Volume: 10 Issue: 03 Pages: 3843-3852 (2018) ISSN: 0975-0290 </w:t>
      </w:r>
    </w:p>
    <w:p w14:paraId="56D47AE5" w14:textId="49E4DC12" w:rsidR="00C1190A" w:rsidRPr="00C034DA" w:rsidRDefault="00C1190A" w:rsidP="00D96F3A">
      <w:pPr>
        <w:pStyle w:val="BodyText"/>
        <w:numPr>
          <w:ilvl w:val="1"/>
          <w:numId w:val="9"/>
        </w:numPr>
        <w:spacing w:line="276" w:lineRule="auto"/>
        <w:rPr>
          <w:color w:val="000000" w:themeColor="text1"/>
          <w:lang w:val="en-IN"/>
        </w:rPr>
      </w:pPr>
      <w:r>
        <w:rPr>
          <w:rFonts w:eastAsiaTheme="minorHAnsi"/>
          <w:bCs/>
          <w:color w:val="000000" w:themeColor="text1"/>
          <w:lang w:val="en-IN" w:eastAsia="en-US"/>
        </w:rPr>
        <w:t xml:space="preserve">K. </w:t>
      </w:r>
      <w:proofErr w:type="spellStart"/>
      <w:r>
        <w:rPr>
          <w:rFonts w:eastAsiaTheme="minorHAnsi"/>
          <w:bCs/>
          <w:color w:val="000000" w:themeColor="text1"/>
          <w:lang w:val="en-IN" w:eastAsia="en-US"/>
        </w:rPr>
        <w:t>Loga</w:t>
      </w:r>
      <w:proofErr w:type="spellEnd"/>
      <w:r>
        <w:rPr>
          <w:rFonts w:eastAsiaTheme="minorHAnsi"/>
          <w:bCs/>
          <w:color w:val="000000" w:themeColor="text1"/>
          <w:lang w:val="en-IN" w:eastAsia="en-US"/>
        </w:rPr>
        <w:t xml:space="preserve"> Priya1, </w:t>
      </w:r>
      <w:proofErr w:type="spellStart"/>
      <w:r>
        <w:rPr>
          <w:rFonts w:eastAsiaTheme="minorHAnsi"/>
          <w:bCs/>
          <w:color w:val="000000" w:themeColor="text1"/>
          <w:lang w:val="en-IN" w:eastAsia="en-US"/>
        </w:rPr>
        <w:t>Mrs.</w:t>
      </w:r>
      <w:proofErr w:type="spellEnd"/>
      <w:r>
        <w:rPr>
          <w:rFonts w:eastAsiaTheme="minorHAnsi"/>
          <w:bCs/>
          <w:color w:val="000000" w:themeColor="text1"/>
          <w:lang w:val="en-IN" w:eastAsia="en-US"/>
        </w:rPr>
        <w:t xml:space="preserve"> S. Saranya2,” Voice-Activated Home Automation using </w:t>
      </w:r>
      <w:proofErr w:type="spellStart"/>
      <w:r>
        <w:rPr>
          <w:rFonts w:eastAsiaTheme="minorHAnsi"/>
          <w:bCs/>
          <w:color w:val="000000" w:themeColor="text1"/>
          <w:lang w:val="en-IN" w:eastAsia="en-US"/>
        </w:rPr>
        <w:t>NodeMCU</w:t>
      </w:r>
      <w:proofErr w:type="spellEnd"/>
      <w:r>
        <w:rPr>
          <w:rFonts w:eastAsiaTheme="minorHAnsi"/>
          <w:bCs/>
          <w:color w:val="000000" w:themeColor="text1"/>
          <w:lang w:val="en-IN" w:eastAsia="en-US"/>
        </w:rPr>
        <w:t xml:space="preserve">”, International </w:t>
      </w:r>
      <w:r>
        <w:rPr>
          <w:rFonts w:eastAsiaTheme="minorHAnsi"/>
          <w:bCs/>
          <w:color w:val="000000" w:themeColor="text1"/>
          <w:lang w:val="en-IN" w:eastAsia="en-US"/>
        </w:rPr>
        <w:lastRenderedPageBreak/>
        <w:t>Research Journal of Engineering and Technology (IRJET), Volume: 07 Issue: 02 | Feb 2020</w:t>
      </w:r>
    </w:p>
    <w:p w14:paraId="10209804" w14:textId="77777777" w:rsidR="00AF4952" w:rsidRPr="00C034DA" w:rsidRDefault="008465BE" w:rsidP="00D96F3A">
      <w:pPr>
        <w:pStyle w:val="BodyText"/>
        <w:numPr>
          <w:ilvl w:val="1"/>
          <w:numId w:val="9"/>
        </w:numPr>
        <w:spacing w:line="276" w:lineRule="auto"/>
        <w:rPr>
          <w:color w:val="000000" w:themeColor="text1"/>
          <w:lang w:val="en-IN"/>
        </w:rPr>
      </w:pPr>
      <w:proofErr w:type="spellStart"/>
      <w:r w:rsidRPr="00C034DA">
        <w:rPr>
          <w:color w:val="000000" w:themeColor="text1"/>
        </w:rPr>
        <w:t>Sajid</w:t>
      </w:r>
      <w:proofErr w:type="spellEnd"/>
      <w:r w:rsidRPr="00C034DA">
        <w:rPr>
          <w:color w:val="000000" w:themeColor="text1"/>
        </w:rPr>
        <w:t xml:space="preserve"> </w:t>
      </w:r>
      <w:proofErr w:type="spellStart"/>
      <w:r w:rsidRPr="00C034DA">
        <w:rPr>
          <w:color w:val="000000" w:themeColor="text1"/>
        </w:rPr>
        <w:t>Nagarboudi</w:t>
      </w:r>
      <w:proofErr w:type="spellEnd"/>
      <w:r w:rsidRPr="00C034DA">
        <w:rPr>
          <w:color w:val="000000" w:themeColor="text1"/>
        </w:rPr>
        <w:t xml:space="preserve"> Patel a, </w:t>
      </w:r>
      <w:proofErr w:type="spellStart"/>
      <w:r w:rsidRPr="00C034DA">
        <w:rPr>
          <w:color w:val="000000" w:themeColor="text1"/>
        </w:rPr>
        <w:t>R.D.Salagarb</w:t>
      </w:r>
      <w:proofErr w:type="spellEnd"/>
      <w:r w:rsidRPr="00C034DA">
        <w:rPr>
          <w:color w:val="000000" w:themeColor="text1"/>
        </w:rPr>
        <w:t xml:space="preserve"> ,”A Review on </w:t>
      </w:r>
      <w:proofErr w:type="spellStart"/>
      <w:r w:rsidRPr="00C034DA">
        <w:rPr>
          <w:color w:val="000000" w:themeColor="text1"/>
        </w:rPr>
        <w:t>Iot</w:t>
      </w:r>
      <w:proofErr w:type="spellEnd"/>
      <w:r w:rsidRPr="00C034DA">
        <w:rPr>
          <w:color w:val="000000" w:themeColor="text1"/>
        </w:rPr>
        <w:t xml:space="preserve"> Light Control for Smart Clothing using </w:t>
      </w:r>
    </w:p>
    <w:p w14:paraId="0DAE8703" w14:textId="77777777" w:rsidR="008465BE" w:rsidRPr="00C034DA" w:rsidRDefault="008465BE" w:rsidP="00D96F3A">
      <w:pPr>
        <w:pStyle w:val="BodyText"/>
        <w:numPr>
          <w:ilvl w:val="1"/>
          <w:numId w:val="9"/>
        </w:numPr>
        <w:spacing w:line="276" w:lineRule="auto"/>
        <w:rPr>
          <w:rStyle w:val="Hyperlink"/>
          <w:color w:val="000000" w:themeColor="text1"/>
          <w:u w:val="none"/>
          <w:lang w:val="en-IN"/>
        </w:rPr>
      </w:pPr>
      <w:proofErr w:type="spellStart"/>
      <w:r w:rsidRPr="00C034DA">
        <w:rPr>
          <w:color w:val="000000" w:themeColor="text1"/>
        </w:rPr>
        <w:t>Yash</w:t>
      </w:r>
      <w:proofErr w:type="spellEnd"/>
      <w:r w:rsidRPr="00C034DA">
        <w:rPr>
          <w:color w:val="000000" w:themeColor="text1"/>
        </w:rPr>
        <w:t xml:space="preserve"> </w:t>
      </w:r>
      <w:proofErr w:type="spellStart"/>
      <w:r w:rsidRPr="00C034DA">
        <w:rPr>
          <w:color w:val="000000" w:themeColor="text1"/>
        </w:rPr>
        <w:t>Govilkar</w:t>
      </w:r>
      <w:proofErr w:type="spellEnd"/>
      <w:r w:rsidRPr="00C034DA">
        <w:rPr>
          <w:color w:val="000000" w:themeColor="text1"/>
        </w:rPr>
        <w:t xml:space="preserve">, Dr. </w:t>
      </w:r>
      <w:proofErr w:type="spellStart"/>
      <w:r w:rsidRPr="00C034DA">
        <w:rPr>
          <w:color w:val="000000" w:themeColor="text1"/>
        </w:rPr>
        <w:t>Rupesh</w:t>
      </w:r>
      <w:proofErr w:type="spellEnd"/>
      <w:r w:rsidRPr="00C034DA">
        <w:rPr>
          <w:color w:val="000000" w:themeColor="text1"/>
        </w:rPr>
        <w:t xml:space="preserve"> </w:t>
      </w:r>
      <w:proofErr w:type="spellStart"/>
      <w:r w:rsidRPr="00C034DA">
        <w:rPr>
          <w:color w:val="000000" w:themeColor="text1"/>
        </w:rPr>
        <w:t>Jaiswal</w:t>
      </w:r>
      <w:proofErr w:type="spellEnd"/>
      <w:r w:rsidRPr="00C034DA">
        <w:rPr>
          <w:color w:val="000000" w:themeColor="text1"/>
        </w:rPr>
        <w:t xml:space="preserve"> , “A Gesture Based Home Automation System” , International Journal for Research in Applied Science &amp; Engineering Technology (IJRASET),</w:t>
      </w:r>
      <w:r w:rsidRPr="00C034DA">
        <w:rPr>
          <w:i/>
          <w:iCs/>
          <w:color w:val="000000" w:themeColor="text1"/>
        </w:rPr>
        <w:t xml:space="preserve"> Volume 7 Issue XI, Nov 2019, </w:t>
      </w:r>
      <w:r w:rsidRPr="00C034DA">
        <w:rPr>
          <w:color w:val="000000" w:themeColor="text1"/>
        </w:rPr>
        <w:t xml:space="preserve">Available online: </w:t>
      </w:r>
      <w:hyperlink r:id="rId35" w:history="1">
        <w:r w:rsidRPr="00C034DA">
          <w:rPr>
            <w:rStyle w:val="Hyperlink"/>
            <w:color w:val="000000" w:themeColor="text1"/>
          </w:rPr>
          <w:t>http://doi.org/10.22214/ijraset.2019.11081</w:t>
        </w:r>
      </w:hyperlink>
    </w:p>
    <w:p w14:paraId="5E7C1E7E" w14:textId="77777777" w:rsidR="008465BE" w:rsidRPr="00C034DA" w:rsidRDefault="008465BE" w:rsidP="00D96F3A">
      <w:pPr>
        <w:pStyle w:val="BodyText"/>
        <w:numPr>
          <w:ilvl w:val="1"/>
          <w:numId w:val="9"/>
        </w:numPr>
        <w:spacing w:line="276" w:lineRule="auto"/>
        <w:rPr>
          <w:color w:val="000000" w:themeColor="text1"/>
          <w:lang w:val="en-IN"/>
        </w:rPr>
      </w:pPr>
      <w:proofErr w:type="spellStart"/>
      <w:r w:rsidRPr="00C034DA">
        <w:rPr>
          <w:color w:val="000000" w:themeColor="text1"/>
        </w:rPr>
        <w:t>Indu</w:t>
      </w:r>
      <w:proofErr w:type="spellEnd"/>
      <w:r w:rsidRPr="00C034DA">
        <w:rPr>
          <w:color w:val="000000" w:themeColor="text1"/>
        </w:rPr>
        <w:t xml:space="preserve"> </w:t>
      </w:r>
      <w:proofErr w:type="spellStart"/>
      <w:r w:rsidRPr="00C034DA">
        <w:rPr>
          <w:color w:val="000000" w:themeColor="text1"/>
        </w:rPr>
        <w:t>Dokare</w:t>
      </w:r>
      <w:proofErr w:type="spellEnd"/>
      <w:r w:rsidRPr="00C034DA">
        <w:rPr>
          <w:color w:val="000000" w:themeColor="text1"/>
        </w:rPr>
        <w:t xml:space="preserve">, </w:t>
      </w:r>
      <w:proofErr w:type="spellStart"/>
      <w:r w:rsidRPr="00C034DA">
        <w:rPr>
          <w:color w:val="000000" w:themeColor="text1"/>
        </w:rPr>
        <w:t>Raghav</w:t>
      </w:r>
      <w:proofErr w:type="spellEnd"/>
      <w:r w:rsidRPr="00C034DA">
        <w:rPr>
          <w:color w:val="000000" w:themeColor="text1"/>
        </w:rPr>
        <w:t xml:space="preserve"> </w:t>
      </w:r>
      <w:proofErr w:type="spellStart"/>
      <w:r w:rsidRPr="00C034DA">
        <w:rPr>
          <w:color w:val="000000" w:themeColor="text1"/>
        </w:rPr>
        <w:t>Potdar</w:t>
      </w:r>
      <w:proofErr w:type="spellEnd"/>
      <w:r w:rsidRPr="00C034DA">
        <w:rPr>
          <w:color w:val="000000" w:themeColor="text1"/>
        </w:rPr>
        <w:t xml:space="preserve">, Rahul </w:t>
      </w:r>
      <w:proofErr w:type="spellStart"/>
      <w:r w:rsidRPr="00C034DA">
        <w:rPr>
          <w:color w:val="000000" w:themeColor="text1"/>
        </w:rPr>
        <w:t>Sohandani</w:t>
      </w:r>
      <w:proofErr w:type="spellEnd"/>
      <w:r w:rsidRPr="00C034DA">
        <w:rPr>
          <w:color w:val="000000" w:themeColor="text1"/>
        </w:rPr>
        <w:t xml:space="preserve">, </w:t>
      </w:r>
      <w:proofErr w:type="spellStart"/>
      <w:r w:rsidRPr="00C034DA">
        <w:rPr>
          <w:color w:val="000000" w:themeColor="text1"/>
        </w:rPr>
        <w:t>Soham</w:t>
      </w:r>
      <w:proofErr w:type="spellEnd"/>
      <w:r w:rsidRPr="00C034DA">
        <w:rPr>
          <w:color w:val="000000" w:themeColor="text1"/>
        </w:rPr>
        <w:t xml:space="preserve"> </w:t>
      </w:r>
      <w:proofErr w:type="spellStart"/>
      <w:r w:rsidRPr="00C034DA">
        <w:rPr>
          <w:color w:val="000000" w:themeColor="text1"/>
        </w:rPr>
        <w:t>Phutane</w:t>
      </w:r>
      <w:proofErr w:type="spellEnd"/>
      <w:r w:rsidRPr="00C034DA">
        <w:rPr>
          <w:color w:val="000000" w:themeColor="text1"/>
        </w:rPr>
        <w:t xml:space="preserve">, </w:t>
      </w:r>
      <w:proofErr w:type="spellStart"/>
      <w:r w:rsidRPr="00C034DA">
        <w:rPr>
          <w:color w:val="000000" w:themeColor="text1"/>
        </w:rPr>
        <w:t>Alish</w:t>
      </w:r>
      <w:proofErr w:type="spellEnd"/>
      <w:r w:rsidRPr="00C034DA">
        <w:rPr>
          <w:color w:val="000000" w:themeColor="text1"/>
        </w:rPr>
        <w:t xml:space="preserve"> </w:t>
      </w:r>
      <w:proofErr w:type="spellStart"/>
      <w:r w:rsidRPr="00C034DA">
        <w:rPr>
          <w:color w:val="000000" w:themeColor="text1"/>
        </w:rPr>
        <w:t>Wadhwani</w:t>
      </w:r>
      <w:proofErr w:type="spellEnd"/>
      <w:r w:rsidRPr="00C034DA">
        <w:rPr>
          <w:color w:val="000000" w:themeColor="text1"/>
        </w:rPr>
        <w:t>, ‘Voice Controlled Smart Home’, International Journal of Future Generation Communication and Networking, Vol. 13, No. 1s, (2020), pp. 368—376, ISSN: 2233-7857 IJFGCN</w:t>
      </w:r>
    </w:p>
    <w:p w14:paraId="5AAAA954" w14:textId="77777777" w:rsidR="008465BE" w:rsidRPr="00C034DA" w:rsidRDefault="008465BE" w:rsidP="00D96F3A">
      <w:pPr>
        <w:pStyle w:val="BodyText"/>
        <w:numPr>
          <w:ilvl w:val="1"/>
          <w:numId w:val="9"/>
        </w:numPr>
        <w:spacing w:line="276" w:lineRule="auto"/>
        <w:rPr>
          <w:color w:val="000000" w:themeColor="text1"/>
          <w:lang w:val="en-IN"/>
        </w:rPr>
      </w:pPr>
      <w:proofErr w:type="spellStart"/>
      <w:r w:rsidRPr="00C034DA">
        <w:rPr>
          <w:color w:val="000000" w:themeColor="text1"/>
        </w:rPr>
        <w:t>E.Saraswathi</w:t>
      </w:r>
      <w:proofErr w:type="spellEnd"/>
      <w:r w:rsidRPr="00C034DA">
        <w:rPr>
          <w:color w:val="000000" w:themeColor="text1"/>
        </w:rPr>
        <w:t xml:space="preserve">, Ajay Kumar, </w:t>
      </w:r>
      <w:proofErr w:type="spellStart"/>
      <w:r w:rsidRPr="00C034DA">
        <w:rPr>
          <w:color w:val="000000" w:themeColor="text1"/>
        </w:rPr>
        <w:t>Jaspal</w:t>
      </w:r>
      <w:proofErr w:type="spellEnd"/>
      <w:r w:rsidRPr="00C034DA">
        <w:rPr>
          <w:color w:val="000000" w:themeColor="text1"/>
        </w:rPr>
        <w:t xml:space="preserve"> Singh, </w:t>
      </w:r>
      <w:proofErr w:type="spellStart"/>
      <w:r w:rsidRPr="00C034DA">
        <w:rPr>
          <w:color w:val="000000" w:themeColor="text1"/>
        </w:rPr>
        <w:t>Janak</w:t>
      </w:r>
      <w:proofErr w:type="spellEnd"/>
      <w:r w:rsidRPr="00C034DA">
        <w:rPr>
          <w:color w:val="000000" w:themeColor="text1"/>
        </w:rPr>
        <w:t xml:space="preserve"> </w:t>
      </w:r>
      <w:proofErr w:type="spellStart"/>
      <w:r w:rsidRPr="00C034DA">
        <w:rPr>
          <w:color w:val="000000" w:themeColor="text1"/>
        </w:rPr>
        <w:t>Mohanty</w:t>
      </w:r>
      <w:proofErr w:type="spellEnd"/>
      <w:r w:rsidRPr="00C034DA">
        <w:rPr>
          <w:color w:val="000000" w:themeColor="text1"/>
        </w:rPr>
        <w:t xml:space="preserve">, </w:t>
      </w:r>
      <w:proofErr w:type="spellStart"/>
      <w:r w:rsidRPr="00C034DA">
        <w:rPr>
          <w:color w:val="000000" w:themeColor="text1"/>
        </w:rPr>
        <w:t>Yatharth</w:t>
      </w:r>
      <w:proofErr w:type="spellEnd"/>
      <w:r w:rsidRPr="00C034DA">
        <w:rPr>
          <w:color w:val="000000" w:themeColor="text1"/>
        </w:rPr>
        <w:t xml:space="preserve"> Mishra, ‘</w:t>
      </w:r>
      <w:proofErr w:type="spellStart"/>
      <w:r w:rsidRPr="00C034DA">
        <w:rPr>
          <w:color w:val="000000" w:themeColor="text1"/>
        </w:rPr>
        <w:t>Arduino</w:t>
      </w:r>
      <w:proofErr w:type="spellEnd"/>
      <w:r w:rsidRPr="00C034DA">
        <w:rPr>
          <w:color w:val="000000" w:themeColor="text1"/>
        </w:rPr>
        <w:t xml:space="preserve"> Based Home Automation System Using MQTT Protocol Incorporating Internet of Things’, Journal of Network Communications and Emerging Technologies (JNCET), Volume 8, Issue 5, May 2018</w:t>
      </w:r>
    </w:p>
    <w:p w14:paraId="72DDE1B7" w14:textId="77777777" w:rsidR="008465BE" w:rsidRPr="008465BE" w:rsidRDefault="008465BE" w:rsidP="00D96F3A">
      <w:pPr>
        <w:pStyle w:val="BodyText"/>
        <w:numPr>
          <w:ilvl w:val="1"/>
          <w:numId w:val="9"/>
        </w:numPr>
        <w:spacing w:line="276" w:lineRule="auto"/>
        <w:rPr>
          <w:lang w:val="en-IN"/>
        </w:rPr>
      </w:pPr>
      <w:proofErr w:type="spellStart"/>
      <w:r w:rsidRPr="008465BE">
        <w:t>Mubashir</w:t>
      </w:r>
      <w:proofErr w:type="spellEnd"/>
      <w:r w:rsidRPr="008465BE">
        <w:t xml:space="preserve"> Ali1, </w:t>
      </w:r>
      <w:proofErr w:type="spellStart"/>
      <w:r w:rsidRPr="008465BE">
        <w:t>Zarsha</w:t>
      </w:r>
      <w:proofErr w:type="spellEnd"/>
      <w:r w:rsidRPr="008465BE">
        <w:t xml:space="preserve"> </w:t>
      </w:r>
      <w:proofErr w:type="spellStart"/>
      <w:r w:rsidRPr="008465BE">
        <w:t>Nazim</w:t>
      </w:r>
      <w:proofErr w:type="spellEnd"/>
      <w:r w:rsidRPr="008465BE">
        <w:t xml:space="preserve">, </w:t>
      </w:r>
      <w:proofErr w:type="spellStart"/>
      <w:r w:rsidRPr="008465BE">
        <w:t>Waqar</w:t>
      </w:r>
      <w:proofErr w:type="spellEnd"/>
      <w:r w:rsidRPr="008465BE">
        <w:t xml:space="preserve"> </w:t>
      </w:r>
      <w:proofErr w:type="spellStart"/>
      <w:r w:rsidRPr="008465BE">
        <w:t>Azeem</w:t>
      </w:r>
      <w:proofErr w:type="spellEnd"/>
      <w:r w:rsidRPr="008465BE">
        <w:t xml:space="preserve"> , Khadija </w:t>
      </w:r>
      <w:proofErr w:type="spellStart"/>
      <w:r w:rsidRPr="008465BE">
        <w:t>Javed</w:t>
      </w:r>
      <w:proofErr w:type="spellEnd"/>
      <w:r w:rsidRPr="008465BE">
        <w:t xml:space="preserve"> , Maria Tariq, Muhammad </w:t>
      </w:r>
      <w:proofErr w:type="spellStart"/>
      <w:r w:rsidRPr="008465BE">
        <w:t>Haroon</w:t>
      </w:r>
      <w:proofErr w:type="spellEnd"/>
      <w:r w:rsidRPr="008465BE">
        <w:t xml:space="preserve">, </w:t>
      </w:r>
      <w:proofErr w:type="spellStart"/>
      <w:r w:rsidRPr="008465BE">
        <w:t>Aamir</w:t>
      </w:r>
      <w:proofErr w:type="spellEnd"/>
      <w:r w:rsidRPr="008465BE">
        <w:t xml:space="preserve"> </w:t>
      </w:r>
      <w:proofErr w:type="spellStart"/>
      <w:r w:rsidRPr="008465BE">
        <w:t>Hussain</w:t>
      </w:r>
      <w:proofErr w:type="spellEnd"/>
      <w:r w:rsidRPr="008465BE">
        <w:t xml:space="preserve">, ‘An </w:t>
      </w:r>
      <w:proofErr w:type="spellStart"/>
      <w:r w:rsidRPr="008465BE">
        <w:t>IoT</w:t>
      </w:r>
      <w:proofErr w:type="spellEnd"/>
      <w:r w:rsidRPr="008465BE">
        <w:t xml:space="preserve"> based Approach for Efficient Home Automation with </w:t>
      </w:r>
      <w:proofErr w:type="spellStart"/>
      <w:r w:rsidRPr="008465BE">
        <w:t>ThingSpeak</w:t>
      </w:r>
      <w:proofErr w:type="spellEnd"/>
      <w:r w:rsidRPr="008465BE">
        <w:t>’, International Journal of Advanced Computer Science and Applications, Vol. 11, No. 6, 2020</w:t>
      </w:r>
    </w:p>
    <w:p w14:paraId="2E7B6B7A" w14:textId="37457DDE" w:rsidR="008465BE" w:rsidRPr="00A803F7" w:rsidRDefault="008465BE" w:rsidP="00C451F1">
      <w:pPr>
        <w:pStyle w:val="BodyText"/>
        <w:spacing w:line="276" w:lineRule="auto"/>
        <w:rPr>
          <w:lang w:val="en-IN"/>
        </w:rPr>
      </w:pPr>
    </w:p>
    <w:sectPr w:rsidR="008465BE" w:rsidRPr="00A803F7" w:rsidSect="00F52447">
      <w:type w:val="continuous"/>
      <w:pgSz w:w="11906" w:h="16838"/>
      <w:pgMar w:top="540" w:right="893" w:bottom="1440" w:left="893"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1954C" w14:textId="77777777" w:rsidR="00255026" w:rsidRDefault="00255026">
      <w:r>
        <w:separator/>
      </w:r>
    </w:p>
  </w:endnote>
  <w:endnote w:type="continuationSeparator" w:id="0">
    <w:p w14:paraId="1B8A3ADD" w14:textId="77777777" w:rsidR="00255026" w:rsidRDefault="00255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MS Mincho">
    <w:altName w:val="ＭＳ 明朝"/>
    <w:panose1 w:val="02020609040205080304"/>
    <w:charset w:val="80"/>
    <w:family w:val="roman"/>
    <w:notTrueType/>
    <w:pitch w:val="fixed"/>
    <w:sig w:usb0="00000001" w:usb1="08070000" w:usb2="00000010" w:usb3="00000000" w:csb0="00020000" w:csb1="00000000"/>
  </w:font>
  <w:font w:name="Liberation Serif;Times New Roma">
    <w:altName w:val="Times New Roman"/>
    <w:panose1 w:val="00000000000000000000"/>
    <w:charset w:val="00"/>
    <w:family w:val="roman"/>
    <w:notTrueType/>
    <w:pitch w:val="default"/>
  </w:font>
  <w:font w:name="DejaVu Sans;Times New Roman">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AA0A8" w14:textId="77777777" w:rsidR="00666348" w:rsidRDefault="006663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579B1" w14:textId="77777777" w:rsidR="00666348" w:rsidRDefault="00666348">
    <w:pPr>
      <w:pStyle w:val="Footer"/>
      <w:jc w:val="left"/>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FA9E" w14:textId="77777777" w:rsidR="00666348" w:rsidRDefault="0066634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528CC" w14:textId="77777777" w:rsidR="00666348" w:rsidRDefault="0066634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98A1F" w14:textId="77777777" w:rsidR="00666348" w:rsidRDefault="006663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48F40" w14:textId="77777777" w:rsidR="00255026" w:rsidRDefault="00255026">
      <w:r>
        <w:separator/>
      </w:r>
    </w:p>
  </w:footnote>
  <w:footnote w:type="continuationSeparator" w:id="0">
    <w:p w14:paraId="374CB703" w14:textId="77777777" w:rsidR="00255026" w:rsidRDefault="002550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lvlText w:val="%1."/>
      <w:lvlJc w:val="center"/>
      <w:rPr>
        <w:rFonts w:ascii="Times New Roman" w:hAnsi="Times New Roman" w:cs="Times New Roman" w:hint="default"/>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decimal"/>
      <w:pStyle w:val="footnote"/>
      <w:lvlText w:val="%1 "/>
      <w:lvlJc w:val="left"/>
      <w:rPr>
        <w:rFonts w:ascii="Times New Roman" w:hAnsi="Times New Roman" w:cs="Times New Roman" w:hint="default"/>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hint="default"/>
      </w:rPr>
    </w:lvl>
  </w:abstractNum>
  <w:abstractNum w:abstractNumId="3">
    <w:nsid w:val="00000004"/>
    <w:multiLevelType w:val="singleLevel"/>
    <w:tmpl w:val="00000004"/>
    <w:name w:val="WW8Num4"/>
    <w:lvl w:ilvl="0">
      <w:start w:val="1"/>
      <w:numFmt w:val="lowerLetter"/>
      <w:pStyle w:val="tablefootnote"/>
      <w:lvlText w:val="%1."/>
      <w:lvlJc w:val="right"/>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nsid w:val="00000005"/>
    <w:multiLevelType w:val="singleLevel"/>
    <w:tmpl w:val="00000005"/>
    <w:name w:val="WW8Num5"/>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00000006"/>
    <w:multiLevelType w:val="singleLevel"/>
    <w:tmpl w:val="00000006"/>
    <w:name w:val="WW8Num6"/>
    <w:lvl w:ilvl="0">
      <w:start w:val="1"/>
      <w:numFmt w:val="decimal"/>
      <w:pStyle w:val="figurecaption"/>
      <w:lvlText w:val="Fig. %1."/>
      <w:lvlJc w:val="left"/>
      <w:pPr>
        <w:tabs>
          <w:tab w:val="num" w:pos="0"/>
        </w:tabs>
        <w:ind w:left="360" w:hanging="360"/>
      </w:pPr>
      <w:rPr>
        <w:rFonts w:ascii="Times New Roman" w:hAnsi="Times New Roman" w:cs="Times New Roman" w:hint="default"/>
        <w:b w:val="0"/>
        <w:bCs w:val="0"/>
        <w:i w:val="0"/>
        <w:iCs w:val="0"/>
        <w:color w:val="auto"/>
        <w:sz w:val="16"/>
        <w:szCs w:val="16"/>
      </w:rPr>
    </w:lvl>
  </w:abstractNum>
  <w:abstractNum w:abstractNumId="6">
    <w:nsid w:val="00000007"/>
    <w:multiLevelType w:val="singleLevel"/>
    <w:tmpl w:val="00000007"/>
    <w:name w:val="WW8Num7"/>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7">
    <w:nsid w:val="09C171FC"/>
    <w:multiLevelType w:val="multilevel"/>
    <w:tmpl w:val="4E685FD2"/>
    <w:lvl w:ilvl="0">
      <w:start w:val="1"/>
      <w:numFmt w:val="decimal"/>
      <w:lvlText w:val="%1."/>
      <w:lvlJc w:val="left"/>
      <w:pPr>
        <w:ind w:left="720" w:hanging="360"/>
      </w:pPr>
      <w:rPr>
        <w:rFonts w:ascii="Times New Roman" w:hAnsi="Times New Roman" w:cs="Times New Roman" w:hint="default"/>
        <w:b/>
        <w:sz w:val="52"/>
        <w:szCs w:val="52"/>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0BD2189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340430F"/>
    <w:multiLevelType w:val="hybridMultilevel"/>
    <w:tmpl w:val="A76455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9EE06A9"/>
    <w:multiLevelType w:val="hybridMultilevel"/>
    <w:tmpl w:val="6B504DF6"/>
    <w:lvl w:ilvl="0" w:tplc="4B4AC042">
      <w:start w:val="1"/>
      <w:numFmt w:val="bullet"/>
      <w:lvlText w:val=""/>
      <w:lvlJc w:val="left"/>
      <w:pPr>
        <w:tabs>
          <w:tab w:val="num" w:pos="720"/>
        </w:tabs>
        <w:ind w:left="720" w:hanging="360"/>
      </w:pPr>
      <w:rPr>
        <w:rFonts w:ascii="Wingdings" w:hAnsi="Wingdings" w:hint="default"/>
      </w:rPr>
    </w:lvl>
    <w:lvl w:ilvl="1" w:tplc="538E043C" w:tentative="1">
      <w:start w:val="1"/>
      <w:numFmt w:val="bullet"/>
      <w:lvlText w:val=""/>
      <w:lvlJc w:val="left"/>
      <w:pPr>
        <w:tabs>
          <w:tab w:val="num" w:pos="1440"/>
        </w:tabs>
        <w:ind w:left="1440" w:hanging="360"/>
      </w:pPr>
      <w:rPr>
        <w:rFonts w:ascii="Wingdings" w:hAnsi="Wingdings" w:hint="default"/>
      </w:rPr>
    </w:lvl>
    <w:lvl w:ilvl="2" w:tplc="D4F2EB76" w:tentative="1">
      <w:start w:val="1"/>
      <w:numFmt w:val="bullet"/>
      <w:lvlText w:val=""/>
      <w:lvlJc w:val="left"/>
      <w:pPr>
        <w:tabs>
          <w:tab w:val="num" w:pos="2160"/>
        </w:tabs>
        <w:ind w:left="2160" w:hanging="360"/>
      </w:pPr>
      <w:rPr>
        <w:rFonts w:ascii="Wingdings" w:hAnsi="Wingdings" w:hint="default"/>
      </w:rPr>
    </w:lvl>
    <w:lvl w:ilvl="3" w:tplc="B23071CE" w:tentative="1">
      <w:start w:val="1"/>
      <w:numFmt w:val="bullet"/>
      <w:lvlText w:val=""/>
      <w:lvlJc w:val="left"/>
      <w:pPr>
        <w:tabs>
          <w:tab w:val="num" w:pos="2880"/>
        </w:tabs>
        <w:ind w:left="2880" w:hanging="360"/>
      </w:pPr>
      <w:rPr>
        <w:rFonts w:ascii="Wingdings" w:hAnsi="Wingdings" w:hint="default"/>
      </w:rPr>
    </w:lvl>
    <w:lvl w:ilvl="4" w:tplc="63948E68" w:tentative="1">
      <w:start w:val="1"/>
      <w:numFmt w:val="bullet"/>
      <w:lvlText w:val=""/>
      <w:lvlJc w:val="left"/>
      <w:pPr>
        <w:tabs>
          <w:tab w:val="num" w:pos="3600"/>
        </w:tabs>
        <w:ind w:left="3600" w:hanging="360"/>
      </w:pPr>
      <w:rPr>
        <w:rFonts w:ascii="Wingdings" w:hAnsi="Wingdings" w:hint="default"/>
      </w:rPr>
    </w:lvl>
    <w:lvl w:ilvl="5" w:tplc="D6286DD8" w:tentative="1">
      <w:start w:val="1"/>
      <w:numFmt w:val="bullet"/>
      <w:lvlText w:val=""/>
      <w:lvlJc w:val="left"/>
      <w:pPr>
        <w:tabs>
          <w:tab w:val="num" w:pos="4320"/>
        </w:tabs>
        <w:ind w:left="4320" w:hanging="360"/>
      </w:pPr>
      <w:rPr>
        <w:rFonts w:ascii="Wingdings" w:hAnsi="Wingdings" w:hint="default"/>
      </w:rPr>
    </w:lvl>
    <w:lvl w:ilvl="6" w:tplc="523AF3A2" w:tentative="1">
      <w:start w:val="1"/>
      <w:numFmt w:val="bullet"/>
      <w:lvlText w:val=""/>
      <w:lvlJc w:val="left"/>
      <w:pPr>
        <w:tabs>
          <w:tab w:val="num" w:pos="5040"/>
        </w:tabs>
        <w:ind w:left="5040" w:hanging="360"/>
      </w:pPr>
      <w:rPr>
        <w:rFonts w:ascii="Wingdings" w:hAnsi="Wingdings" w:hint="default"/>
      </w:rPr>
    </w:lvl>
    <w:lvl w:ilvl="7" w:tplc="107E1F68" w:tentative="1">
      <w:start w:val="1"/>
      <w:numFmt w:val="bullet"/>
      <w:lvlText w:val=""/>
      <w:lvlJc w:val="left"/>
      <w:pPr>
        <w:tabs>
          <w:tab w:val="num" w:pos="5760"/>
        </w:tabs>
        <w:ind w:left="5760" w:hanging="360"/>
      </w:pPr>
      <w:rPr>
        <w:rFonts w:ascii="Wingdings" w:hAnsi="Wingdings" w:hint="default"/>
      </w:rPr>
    </w:lvl>
    <w:lvl w:ilvl="8" w:tplc="4B52DBEC" w:tentative="1">
      <w:start w:val="1"/>
      <w:numFmt w:val="bullet"/>
      <w:lvlText w:val=""/>
      <w:lvlJc w:val="left"/>
      <w:pPr>
        <w:tabs>
          <w:tab w:val="num" w:pos="6480"/>
        </w:tabs>
        <w:ind w:left="6480" w:hanging="360"/>
      </w:pPr>
      <w:rPr>
        <w:rFonts w:ascii="Wingdings" w:hAnsi="Wingdings" w:hint="default"/>
      </w:rPr>
    </w:lvl>
  </w:abstractNum>
  <w:abstractNum w:abstractNumId="11">
    <w:nsid w:val="231229B3"/>
    <w:multiLevelType w:val="multilevel"/>
    <w:tmpl w:val="C7709914"/>
    <w:lvl w:ilvl="0">
      <w:start w:val="1"/>
      <w:numFmt w:val="decimal"/>
      <w:lvlText w:val="%1."/>
      <w:lvlJc w:val="left"/>
      <w:pPr>
        <w:ind w:left="720" w:hanging="360"/>
      </w:pPr>
      <w:rPr>
        <w:rFonts w:ascii="Times New Roman" w:hAnsi="Times New Roman" w:cs="Times New Roman" w:hint="default"/>
        <w:b/>
        <w:sz w:val="52"/>
        <w:szCs w:val="52"/>
      </w:rPr>
    </w:lvl>
    <w:lvl w:ilvl="1">
      <w:start w:val="1"/>
      <w:numFmt w:val="bullet"/>
      <w:lvlText w:val=""/>
      <w:lvlJc w:val="left"/>
      <w:pPr>
        <w:ind w:left="720" w:hanging="720"/>
      </w:pPr>
      <w:rPr>
        <w:rFonts w:ascii="Wingdings" w:hAnsi="Wingding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nsid w:val="33395BC9"/>
    <w:multiLevelType w:val="hybridMultilevel"/>
    <w:tmpl w:val="0B6214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E643700"/>
    <w:multiLevelType w:val="multilevel"/>
    <w:tmpl w:val="332EC49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F7F2C18"/>
    <w:multiLevelType w:val="hybridMultilevel"/>
    <w:tmpl w:val="796A590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40400DB1"/>
    <w:multiLevelType w:val="hybridMultilevel"/>
    <w:tmpl w:val="EF60C16A"/>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45285EF9"/>
    <w:multiLevelType w:val="hybridMultilevel"/>
    <w:tmpl w:val="951009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EEA2830"/>
    <w:multiLevelType w:val="hybridMultilevel"/>
    <w:tmpl w:val="07884C5A"/>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5ED440E0"/>
    <w:multiLevelType w:val="hybridMultilevel"/>
    <w:tmpl w:val="9E023E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5F9C3001"/>
    <w:multiLevelType w:val="hybridMultilevel"/>
    <w:tmpl w:val="A8A2C8E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FDE0A7B"/>
    <w:multiLevelType w:val="hybridMultilevel"/>
    <w:tmpl w:val="AA6EE41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645F61B5"/>
    <w:multiLevelType w:val="multilevel"/>
    <w:tmpl w:val="69205562"/>
    <w:lvl w:ilvl="0">
      <w:start w:val="1"/>
      <w:numFmt w:val="none"/>
      <w:lvlText w:val="[1]"/>
      <w:lvlJc w:val="left"/>
      <w:pPr>
        <w:ind w:left="785" w:hanging="360"/>
      </w:pPr>
      <w:rPr>
        <w:rFonts w:hint="default"/>
      </w:rPr>
    </w:lvl>
    <w:lvl w:ilvl="1">
      <w:start w:val="1"/>
      <w:numFmt w:val="decimal"/>
      <w:lvlText w:val="[%2]"/>
      <w:lvlJc w:val="left"/>
      <w:pPr>
        <w:ind w:left="720" w:hanging="360"/>
      </w:pPr>
      <w:rPr>
        <w:rFonts w:ascii="Times New Roman" w:hAnsi="Times New Roman" w:cs="Times New Roman" w:hint="default"/>
        <w:b w:val="0"/>
        <w:bCs w:val="0"/>
        <w:i w:val="0"/>
        <w:iCs w:val="0"/>
        <w:sz w:val="16"/>
        <w:szCs w:val="1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75C844BD"/>
    <w:multiLevelType w:val="hybridMultilevel"/>
    <w:tmpl w:val="8C88AD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7BAF2BAC"/>
    <w:multiLevelType w:val="hybridMultilevel"/>
    <w:tmpl w:val="4FDC45A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3"/>
  </w:num>
  <w:num w:numId="9">
    <w:abstractNumId w:val="21"/>
  </w:num>
  <w:num w:numId="10">
    <w:abstractNumId w:val="10"/>
  </w:num>
  <w:num w:numId="11">
    <w:abstractNumId w:val="8"/>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19"/>
  </w:num>
  <w:num w:numId="15">
    <w:abstractNumId w:val="17"/>
  </w:num>
  <w:num w:numId="16">
    <w:abstractNumId w:val="23"/>
  </w:num>
  <w:num w:numId="17">
    <w:abstractNumId w:val="7"/>
  </w:num>
  <w:num w:numId="18">
    <w:abstractNumId w:val="14"/>
  </w:num>
  <w:num w:numId="19">
    <w:abstractNumId w:val="9"/>
  </w:num>
  <w:num w:numId="20">
    <w:abstractNumId w:val="14"/>
  </w:num>
  <w:num w:numId="21">
    <w:abstractNumId w:val="20"/>
  </w:num>
  <w:num w:numId="22">
    <w:abstractNumId w:val="15"/>
  </w:num>
  <w:num w:numId="23">
    <w:abstractNumId w:val="11"/>
  </w:num>
  <w:num w:numId="24">
    <w:abstractNumId w:val="16"/>
  </w:num>
  <w:num w:numId="25">
    <w:abstractNumId w:val="1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EA9"/>
    <w:rsid w:val="00024FD5"/>
    <w:rsid w:val="00033F75"/>
    <w:rsid w:val="00054E92"/>
    <w:rsid w:val="000829FA"/>
    <w:rsid w:val="000D0D63"/>
    <w:rsid w:val="00120DDA"/>
    <w:rsid w:val="001405BB"/>
    <w:rsid w:val="00147044"/>
    <w:rsid w:val="00153EEC"/>
    <w:rsid w:val="001B6481"/>
    <w:rsid w:val="001C0288"/>
    <w:rsid w:val="00202EA9"/>
    <w:rsid w:val="00253F69"/>
    <w:rsid w:val="00255026"/>
    <w:rsid w:val="00282D7F"/>
    <w:rsid w:val="002840AC"/>
    <w:rsid w:val="00284D89"/>
    <w:rsid w:val="002A02A3"/>
    <w:rsid w:val="00305E35"/>
    <w:rsid w:val="003528B1"/>
    <w:rsid w:val="003554D8"/>
    <w:rsid w:val="00363F08"/>
    <w:rsid w:val="00372327"/>
    <w:rsid w:val="00376C04"/>
    <w:rsid w:val="003A6D76"/>
    <w:rsid w:val="003B0018"/>
    <w:rsid w:val="003B4802"/>
    <w:rsid w:val="003E22D8"/>
    <w:rsid w:val="003F5892"/>
    <w:rsid w:val="00467692"/>
    <w:rsid w:val="00473FA1"/>
    <w:rsid w:val="00476EC0"/>
    <w:rsid w:val="00497A88"/>
    <w:rsid w:val="004E4740"/>
    <w:rsid w:val="00511F9C"/>
    <w:rsid w:val="0052363B"/>
    <w:rsid w:val="00525D5D"/>
    <w:rsid w:val="00536A3C"/>
    <w:rsid w:val="005B2499"/>
    <w:rsid w:val="0062238D"/>
    <w:rsid w:val="00626247"/>
    <w:rsid w:val="00653922"/>
    <w:rsid w:val="00666348"/>
    <w:rsid w:val="006B4EA9"/>
    <w:rsid w:val="006D44C0"/>
    <w:rsid w:val="006D6868"/>
    <w:rsid w:val="006E2FEB"/>
    <w:rsid w:val="00723F99"/>
    <w:rsid w:val="00741954"/>
    <w:rsid w:val="00744090"/>
    <w:rsid w:val="00757515"/>
    <w:rsid w:val="00761037"/>
    <w:rsid w:val="007770E5"/>
    <w:rsid w:val="00787F65"/>
    <w:rsid w:val="00825E9C"/>
    <w:rsid w:val="008304C5"/>
    <w:rsid w:val="00837E18"/>
    <w:rsid w:val="008465BE"/>
    <w:rsid w:val="00865621"/>
    <w:rsid w:val="00937907"/>
    <w:rsid w:val="00943E8E"/>
    <w:rsid w:val="009536D4"/>
    <w:rsid w:val="0099225A"/>
    <w:rsid w:val="009C5B0D"/>
    <w:rsid w:val="009F07A3"/>
    <w:rsid w:val="00A26567"/>
    <w:rsid w:val="00A30C00"/>
    <w:rsid w:val="00A466E8"/>
    <w:rsid w:val="00A66F27"/>
    <w:rsid w:val="00A803F7"/>
    <w:rsid w:val="00AA0E4C"/>
    <w:rsid w:val="00AB1DF9"/>
    <w:rsid w:val="00AC77CA"/>
    <w:rsid w:val="00AF4952"/>
    <w:rsid w:val="00AF6006"/>
    <w:rsid w:val="00B02B23"/>
    <w:rsid w:val="00B03A46"/>
    <w:rsid w:val="00B403F3"/>
    <w:rsid w:val="00B47F64"/>
    <w:rsid w:val="00B713E5"/>
    <w:rsid w:val="00B80151"/>
    <w:rsid w:val="00B85605"/>
    <w:rsid w:val="00B93CF1"/>
    <w:rsid w:val="00BA6584"/>
    <w:rsid w:val="00BB1AA7"/>
    <w:rsid w:val="00BB6766"/>
    <w:rsid w:val="00BC058E"/>
    <w:rsid w:val="00BC19AE"/>
    <w:rsid w:val="00C0035A"/>
    <w:rsid w:val="00C01700"/>
    <w:rsid w:val="00C034DA"/>
    <w:rsid w:val="00C1190A"/>
    <w:rsid w:val="00C22CE1"/>
    <w:rsid w:val="00C308EB"/>
    <w:rsid w:val="00C416BF"/>
    <w:rsid w:val="00C451F1"/>
    <w:rsid w:val="00C70997"/>
    <w:rsid w:val="00C915DC"/>
    <w:rsid w:val="00C9490E"/>
    <w:rsid w:val="00CE3BB3"/>
    <w:rsid w:val="00D05F12"/>
    <w:rsid w:val="00D27F2A"/>
    <w:rsid w:val="00D33760"/>
    <w:rsid w:val="00D93483"/>
    <w:rsid w:val="00D96F3A"/>
    <w:rsid w:val="00DE7A44"/>
    <w:rsid w:val="00E021E9"/>
    <w:rsid w:val="00E31079"/>
    <w:rsid w:val="00E5400E"/>
    <w:rsid w:val="00E57E1E"/>
    <w:rsid w:val="00E62975"/>
    <w:rsid w:val="00E71196"/>
    <w:rsid w:val="00ED48BA"/>
    <w:rsid w:val="00ED5429"/>
    <w:rsid w:val="00EE7DF2"/>
    <w:rsid w:val="00F02CB2"/>
    <w:rsid w:val="00F52447"/>
    <w:rsid w:val="00F577A7"/>
    <w:rsid w:val="00FC77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2253558"/>
  <w15:docId w15:val="{E4C94A2F-8ED9-46B0-A36D-170A8D7E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center"/>
    </w:pPr>
    <w:rPr>
      <w:rFonts w:eastAsia="SimSun"/>
      <w:lang w:val="en-US" w:eastAsia="zh-CN"/>
    </w:rPr>
  </w:style>
  <w:style w:type="paragraph" w:styleId="Heading1">
    <w:name w:val="heading 1"/>
    <w:basedOn w:val="Normal"/>
    <w:next w:val="Normal"/>
    <w:qFormat/>
    <w:pPr>
      <w:keepNext/>
      <w:keepLines/>
      <w:numPr>
        <w:numId w:val="1"/>
      </w:numPr>
      <w:tabs>
        <w:tab w:val="left" w:pos="216"/>
      </w:tabs>
      <w:spacing w:before="160" w:after="80"/>
      <w:outlineLvl w:val="0"/>
    </w:pPr>
    <w:rPr>
      <w:smallCaps/>
      <w:lang w:val="en-GB" w:eastAsia="en-GB"/>
    </w:rPr>
  </w:style>
  <w:style w:type="paragraph" w:styleId="Heading2">
    <w:name w:val="heading 2"/>
    <w:basedOn w:val="Normal"/>
    <w:next w:val="Normal"/>
    <w:qFormat/>
    <w:pPr>
      <w:keepNext/>
      <w:keepLines/>
      <w:numPr>
        <w:ilvl w:val="1"/>
        <w:numId w:val="1"/>
      </w:numPr>
      <w:tabs>
        <w:tab w:val="left" w:pos="288"/>
      </w:tabs>
      <w:spacing w:before="120" w:after="60"/>
      <w:jc w:val="left"/>
      <w:outlineLvl w:val="1"/>
    </w:pPr>
    <w:rPr>
      <w:i/>
      <w:iCs/>
      <w:lang w:val="en-GB" w:eastAsia="en-GB"/>
    </w:rPr>
  </w:style>
  <w:style w:type="paragraph" w:styleId="Heading3">
    <w:name w:val="heading 3"/>
    <w:basedOn w:val="Normal"/>
    <w:next w:val="Normal"/>
    <w:qFormat/>
    <w:pPr>
      <w:numPr>
        <w:ilvl w:val="2"/>
        <w:numId w:val="1"/>
      </w:numPr>
      <w:spacing w:line="240" w:lineRule="exact"/>
      <w:ind w:firstLine="288"/>
      <w:jc w:val="both"/>
      <w:outlineLvl w:val="2"/>
    </w:pPr>
    <w:rPr>
      <w:i/>
      <w:iCs/>
      <w:lang w:val="en-GB" w:eastAsia="en-GB"/>
    </w:rPr>
  </w:style>
  <w:style w:type="paragraph" w:styleId="Heading4">
    <w:name w:val="heading 4"/>
    <w:basedOn w:val="Normal"/>
    <w:next w:val="Normal"/>
    <w:qFormat/>
    <w:pPr>
      <w:numPr>
        <w:ilvl w:val="3"/>
        <w:numId w:val="1"/>
      </w:numPr>
      <w:tabs>
        <w:tab w:val="left" w:pos="720"/>
      </w:tabs>
      <w:spacing w:before="40" w:after="40"/>
      <w:ind w:firstLine="504"/>
      <w:jc w:val="both"/>
      <w:outlineLvl w:val="3"/>
    </w:pPr>
    <w:rPr>
      <w:i/>
      <w:iCs/>
      <w:lang w:val="en-GB" w:eastAsia="en-GB"/>
    </w:rPr>
  </w:style>
  <w:style w:type="paragraph" w:styleId="Heading5">
    <w:name w:val="heading 5"/>
    <w:basedOn w:val="Normal"/>
    <w:next w:val="Normal"/>
    <w:qFormat/>
    <w:pPr>
      <w:tabs>
        <w:tab w:val="left" w:pos="360"/>
      </w:tabs>
      <w:spacing w:before="160" w:after="80"/>
      <w:outlineLvl w:val="4"/>
    </w:pPr>
    <w:rPr>
      <w:smallCaps/>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hAnsi="Times New Roman" w:cs="Times New Roman" w:hint="default"/>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hAnsi="Times New Roman" w:cs="Times New Roman" w:hint="default"/>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rPr>
      <w:rFonts w:ascii="Times New Roman" w:hAnsi="Times New Roman" w:cs="Times New Roman" w:hint="default"/>
      <w:b w:val="0"/>
      <w:bCs w:val="0"/>
      <w:i/>
      <w:iCs/>
      <w:sz w:val="20"/>
      <w:szCs w:val="20"/>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hint="default"/>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hint="default"/>
    </w:rPr>
  </w:style>
  <w:style w:type="character" w:customStyle="1" w:styleId="WW8Num4z0">
    <w:name w:val="WW8Num4z0"/>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0">
    <w:name w:val="WW8Num5z0"/>
    <w:rPr>
      <w:rFonts w:ascii="Times New Roman" w:hAnsi="Times New Roman" w:cs="Times New Roman" w:hint="default"/>
      <w:b w:val="0"/>
      <w:bCs w:val="0"/>
      <w:i w:val="0"/>
      <w:iCs w:val="0"/>
      <w:sz w:val="16"/>
      <w:szCs w:val="16"/>
    </w:rPr>
  </w:style>
  <w:style w:type="character" w:customStyle="1" w:styleId="WW8Num6z0">
    <w:name w:val="WW8Num6z0"/>
    <w:rPr>
      <w:rFonts w:ascii="Times New Roman" w:hAnsi="Times New Roman" w:cs="Times New Roman" w:hint="default"/>
      <w:b w:val="0"/>
      <w:bCs w:val="0"/>
      <w:i w:val="0"/>
      <w:iCs w:val="0"/>
      <w:color w:val="auto"/>
      <w:sz w:val="16"/>
      <w:szCs w:val="16"/>
    </w:rPr>
  </w:style>
  <w:style w:type="character" w:customStyle="1" w:styleId="WW8Num7z0">
    <w:name w:val="WW8Num7z0"/>
    <w:rPr>
      <w:rFonts w:ascii="Times New Roman" w:hAnsi="Times New Roman" w:cs="Times New Roman" w:hint="default"/>
      <w:b w:val="0"/>
      <w:bCs w:val="0"/>
      <w:i w:val="0"/>
      <w:iCs w:val="0"/>
      <w:sz w:val="16"/>
      <w:szCs w:val="16"/>
    </w:rPr>
  </w:style>
  <w:style w:type="character" w:customStyle="1" w:styleId="WW8Num1z2">
    <w:name w:val="WW8Num1z2"/>
    <w:rPr>
      <w:rFonts w:ascii="Courier New" w:hAnsi="Courier New" w:cs="Courier New"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cs="Times New Roman" w:hint="default"/>
      <w:i w:val="0"/>
      <w:iCs w:val="0"/>
    </w:rPr>
  </w:style>
  <w:style w:type="character" w:customStyle="1" w:styleId="WW8Num13z1">
    <w:name w:val="WW8Num13z1"/>
    <w:rPr>
      <w:rFonts w:cs="Times New Roman"/>
    </w:rPr>
  </w:style>
  <w:style w:type="character" w:customStyle="1" w:styleId="WW8Num14z0">
    <w:name w:val="WW8Num14z0"/>
    <w:rPr>
      <w:rFonts w:ascii="Times New Roman" w:hAnsi="Times New Roman" w:cs="Times New Roman" w:hint="default"/>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1">
    <w:name w:val="WW8Num14z1"/>
    <w:rPr>
      <w:rFonts w:cs="Times New Roman"/>
    </w:rPr>
  </w:style>
  <w:style w:type="character" w:customStyle="1" w:styleId="WW8Num15z0">
    <w:name w:val="WW8Num15z0"/>
    <w:rPr>
      <w:rFonts w:ascii="Symbol" w:hAnsi="Symbol" w:cs="Symbol"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6z0">
    <w:name w:val="WW8Num16z0"/>
    <w:rPr>
      <w:rFonts w:cs="Times New Roman" w:hint="default"/>
    </w:rPr>
  </w:style>
  <w:style w:type="character" w:customStyle="1" w:styleId="WW8Num17z0">
    <w:name w:val="WW8Num17z0"/>
    <w:rPr>
      <w:rFonts w:ascii="Times New Roman" w:hAnsi="Times New Roman" w:cs="Times New Roman" w:hint="default"/>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7z1">
    <w:name w:val="WW8Num17z1"/>
    <w:rPr>
      <w:rFonts w:ascii="Times New Roman" w:hAnsi="Times New Roman" w:cs="Times New Roman" w:hint="default"/>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7z3">
    <w:name w:val="WW8Num17z3"/>
    <w:rPr>
      <w:rFonts w:ascii="Times New Roman" w:hAnsi="Times New Roman" w:cs="Times New Roman" w:hint="default"/>
      <w:b w:val="0"/>
      <w:bCs w:val="0"/>
      <w:i/>
      <w:iCs/>
      <w:sz w:val="20"/>
      <w:szCs w:val="20"/>
    </w:rPr>
  </w:style>
  <w:style w:type="character" w:customStyle="1" w:styleId="WW8Num17z4">
    <w:name w:val="WW8Num17z4"/>
    <w:rPr>
      <w:rFonts w:cs="Times New Roman" w:hint="default"/>
    </w:rPr>
  </w:style>
  <w:style w:type="character" w:customStyle="1" w:styleId="WW8Num18z0">
    <w:name w:val="WW8Num18z0"/>
    <w:rPr>
      <w:rFonts w:ascii="Times New Roman" w:hAnsi="Times New Roman" w:cs="Times New Roman" w:hint="default"/>
      <w:b w:val="0"/>
      <w:i w:val="0"/>
      <w:caps w:val="0"/>
      <w:smallCaps w:val="0"/>
      <w:strike w:val="0"/>
      <w:dstrike w:val="0"/>
      <w:vanish w:val="0"/>
      <w:color w:val="auto"/>
      <w:spacing w:val="0"/>
      <w:w w:val="100"/>
      <w:kern w:val="1"/>
      <w:position w:val="0"/>
      <w:sz w:val="16"/>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hint="default"/>
      <w:b w:val="0"/>
      <w:bCs w:val="0"/>
      <w:i w:val="0"/>
      <w:iCs w:val="0"/>
      <w:sz w:val="16"/>
      <w:szCs w:val="16"/>
    </w:rPr>
  </w:style>
  <w:style w:type="character" w:customStyle="1" w:styleId="WW8Num20z0">
    <w:name w:val="WW8Num20z0"/>
    <w:rPr>
      <w:rFonts w:ascii="Times New Roman" w:hAnsi="Times New Roman" w:cs="Times New Roman" w:hint="default"/>
      <w:b w:val="0"/>
      <w:bCs w:val="0"/>
      <w:i w:val="0"/>
      <w:iCs w:val="0"/>
      <w:color w:val="auto"/>
      <w:sz w:val="16"/>
      <w:szCs w:val="16"/>
    </w:rPr>
  </w:style>
  <w:style w:type="character" w:customStyle="1" w:styleId="WW8Num20z1">
    <w:name w:val="WW8Num20z1"/>
    <w:rPr>
      <w:rFonts w:cs="Times New Roman"/>
    </w:rPr>
  </w:style>
  <w:style w:type="character" w:customStyle="1" w:styleId="WW8Num21z0">
    <w:name w:val="WW8Num21z0"/>
    <w:rPr>
      <w:rFonts w:ascii="Times New Roman" w:hAnsi="Times New Roman" w:cs="Times New Roman" w:hint="default"/>
      <w:b w:val="0"/>
      <w:bCs w:val="0"/>
      <w:i w:val="0"/>
      <w:iCs w:val="0"/>
      <w:sz w:val="16"/>
      <w:szCs w:val="16"/>
    </w:rPr>
  </w:style>
  <w:style w:type="character" w:customStyle="1" w:styleId="BodyTextChar">
    <w:name w:val="Body Text Char"/>
    <w:rPr>
      <w:spacing w:val="-1"/>
    </w:rPr>
  </w:style>
  <w:style w:type="character" w:customStyle="1" w:styleId="HeaderChar">
    <w:name w:val="Header Char"/>
    <w:basedOn w:val="DefaultParagraphFont"/>
  </w:style>
  <w:style w:type="character" w:customStyle="1" w:styleId="FooterChar">
    <w:name w:val="Footer Char"/>
    <w:basedOn w:val="DefaultParagraphFont"/>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tabs>
        <w:tab w:val="left" w:pos="288"/>
      </w:tabs>
      <w:spacing w:after="120" w:line="228" w:lineRule="auto"/>
      <w:ind w:firstLine="288"/>
      <w:jc w:val="both"/>
    </w:pPr>
    <w:rPr>
      <w:spacing w:val="-1"/>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bstract">
    <w:name w:val="Abstract"/>
    <w:pPr>
      <w:suppressAutoHyphens/>
      <w:spacing w:after="200"/>
      <w:ind w:firstLine="272"/>
      <w:jc w:val="both"/>
    </w:pPr>
    <w:rPr>
      <w:rFonts w:eastAsia="SimSun"/>
      <w:b/>
      <w:bCs/>
      <w:sz w:val="18"/>
      <w:szCs w:val="18"/>
      <w:lang w:val="en-US" w:eastAsia="zh-CN"/>
    </w:rPr>
  </w:style>
  <w:style w:type="paragraph" w:customStyle="1" w:styleId="Affiliation">
    <w:name w:val="Affiliation"/>
    <w:pPr>
      <w:suppressAutoHyphens/>
      <w:jc w:val="center"/>
    </w:pPr>
    <w:rPr>
      <w:rFonts w:eastAsia="SimSun"/>
      <w:lang w:val="en-US" w:eastAsia="zh-CN"/>
    </w:rPr>
  </w:style>
  <w:style w:type="paragraph" w:customStyle="1" w:styleId="Author">
    <w:name w:val="Author"/>
    <w:pPr>
      <w:suppressAutoHyphens/>
      <w:spacing w:before="360" w:after="40"/>
      <w:jc w:val="center"/>
    </w:pPr>
    <w:rPr>
      <w:rFonts w:eastAsia="SimSun"/>
      <w:sz w:val="22"/>
      <w:szCs w:val="22"/>
      <w:lang w:val="en-US"/>
    </w:rPr>
  </w:style>
  <w:style w:type="paragraph" w:customStyle="1" w:styleId="bulletlist">
    <w:name w:val="bullet list"/>
    <w:basedOn w:val="BodyText"/>
    <w:pPr>
      <w:numPr>
        <w:numId w:val="3"/>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tabs>
        <w:tab w:val="left" w:pos="533"/>
      </w:tabs>
      <w:suppressAutoHyphens/>
      <w:spacing w:before="80" w:after="200"/>
      <w:ind w:left="0" w:firstLine="0"/>
      <w:jc w:val="both"/>
    </w:pPr>
    <w:rPr>
      <w:rFonts w:eastAsia="SimSun"/>
      <w:sz w:val="16"/>
      <w:szCs w:val="16"/>
      <w:lang w:val="en-US"/>
    </w:rPr>
  </w:style>
  <w:style w:type="paragraph" w:customStyle="1" w:styleId="footnote">
    <w:name w:val="footnote"/>
    <w:pPr>
      <w:numPr>
        <w:numId w:val="2"/>
      </w:numPr>
      <w:suppressAutoHyphens/>
      <w:spacing w:after="40"/>
    </w:pPr>
    <w:rPr>
      <w:rFonts w:eastAsia="SimSun"/>
      <w:sz w:val="16"/>
      <w:szCs w:val="16"/>
      <w:lang w:val="en-US" w:eastAsia="zh-CN"/>
    </w:rPr>
  </w:style>
  <w:style w:type="paragraph" w:customStyle="1" w:styleId="papersubtitle">
    <w:name w:val="paper subtitle"/>
    <w:pPr>
      <w:suppressAutoHyphens/>
      <w:spacing w:after="120"/>
      <w:jc w:val="center"/>
    </w:pPr>
    <w:rPr>
      <w:rFonts w:eastAsia="MS Mincho"/>
      <w:sz w:val="28"/>
      <w:szCs w:val="28"/>
      <w:lang w:val="en-US"/>
    </w:rPr>
  </w:style>
  <w:style w:type="paragraph" w:customStyle="1" w:styleId="papertitle">
    <w:name w:val="paper title"/>
    <w:pPr>
      <w:suppressAutoHyphens/>
      <w:spacing w:after="120"/>
      <w:jc w:val="center"/>
    </w:pPr>
    <w:rPr>
      <w:rFonts w:eastAsia="MS Mincho"/>
      <w:sz w:val="48"/>
      <w:szCs w:val="48"/>
      <w:lang w:val="en-US"/>
    </w:rPr>
  </w:style>
  <w:style w:type="paragraph" w:customStyle="1" w:styleId="references">
    <w:name w:val="references"/>
    <w:pPr>
      <w:numPr>
        <w:numId w:val="5"/>
      </w:numPr>
      <w:suppressAutoHyphens/>
      <w:spacing w:after="50" w:line="180" w:lineRule="exact"/>
      <w:jc w:val="both"/>
    </w:pPr>
    <w:rPr>
      <w:rFonts w:eastAsia="MS Mincho"/>
      <w:sz w:val="16"/>
      <w:szCs w:val="16"/>
      <w:lang w:val="en-US"/>
    </w:rPr>
  </w:style>
  <w:style w:type="paragraph" w:customStyle="1" w:styleId="sponsors">
    <w:name w:val="sponsors"/>
    <w:pPr>
      <w:pBdr>
        <w:top w:val="single" w:sz="4" w:space="2" w:color="000000"/>
        <w:left w:val="none" w:sz="0" w:space="0" w:color="000000"/>
        <w:bottom w:val="none" w:sz="0" w:space="0" w:color="000000"/>
        <w:right w:val="none" w:sz="0" w:space="0" w:color="000000"/>
      </w:pBdr>
      <w:suppressAutoHyphens/>
      <w:ind w:firstLine="288"/>
    </w:pPr>
    <w:rPr>
      <w:rFonts w:eastAsia="SimSun"/>
      <w:sz w:val="16"/>
      <w:szCs w:val="16"/>
      <w:lang w:val="en-US"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lang w:val="en-US"/>
    </w:rPr>
  </w:style>
  <w:style w:type="paragraph" w:customStyle="1" w:styleId="tablefootnote">
    <w:name w:val="table footnote"/>
    <w:pPr>
      <w:numPr>
        <w:numId w:val="4"/>
      </w:numPr>
      <w:suppressAutoHyphens/>
      <w:spacing w:before="60" w:after="30"/>
      <w:ind w:left="58" w:hanging="29"/>
      <w:jc w:val="right"/>
    </w:pPr>
    <w:rPr>
      <w:rFonts w:eastAsia="SimSun"/>
      <w:sz w:val="12"/>
      <w:szCs w:val="12"/>
      <w:lang w:val="en-US" w:eastAsia="zh-CN"/>
    </w:rPr>
  </w:style>
  <w:style w:type="paragraph" w:customStyle="1" w:styleId="tablehead">
    <w:name w:val="table head"/>
    <w:pPr>
      <w:numPr>
        <w:numId w:val="7"/>
      </w:numPr>
      <w:suppressAutoHyphens/>
      <w:spacing w:before="240" w:after="120" w:line="216" w:lineRule="auto"/>
      <w:jc w:val="center"/>
    </w:pPr>
    <w:rPr>
      <w:rFonts w:eastAsia="SimSun"/>
      <w:smallCaps/>
      <w:sz w:val="16"/>
      <w:szCs w:val="16"/>
      <w:lang w:val="en-US"/>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NormalWeb">
    <w:name w:val="Normal (Web)"/>
    <w:basedOn w:val="Normal"/>
    <w:uiPriority w:val="99"/>
    <w:semiHidden/>
    <w:unhideWhenUsed/>
    <w:rsid w:val="00837E18"/>
    <w:pPr>
      <w:suppressAutoHyphens w:val="0"/>
      <w:spacing w:before="100" w:beforeAutospacing="1" w:after="100" w:afterAutospacing="1"/>
      <w:jc w:val="left"/>
    </w:pPr>
    <w:rPr>
      <w:rFonts w:eastAsia="Times New Roman"/>
      <w:sz w:val="24"/>
      <w:szCs w:val="24"/>
      <w:lang w:val="en-IN" w:eastAsia="en-IN"/>
    </w:rPr>
  </w:style>
  <w:style w:type="character" w:styleId="Hyperlink">
    <w:name w:val="Hyperlink"/>
    <w:uiPriority w:val="99"/>
    <w:unhideWhenUsed/>
    <w:rsid w:val="00B93CF1"/>
    <w:rPr>
      <w:color w:val="0563C1"/>
      <w:u w:val="single"/>
    </w:rPr>
  </w:style>
  <w:style w:type="character" w:customStyle="1" w:styleId="UnresolvedMention1">
    <w:name w:val="Unresolved Mention1"/>
    <w:uiPriority w:val="99"/>
    <w:semiHidden/>
    <w:unhideWhenUsed/>
    <w:rsid w:val="00B93CF1"/>
    <w:rPr>
      <w:color w:val="605E5C"/>
      <w:shd w:val="clear" w:color="auto" w:fill="E1DFDD"/>
    </w:rPr>
  </w:style>
  <w:style w:type="paragraph" w:customStyle="1" w:styleId="yiv0929473089ydpff73c1camsonormal">
    <w:name w:val="yiv0929473089ydpff73c1camsonormal"/>
    <w:basedOn w:val="Normal"/>
    <w:rsid w:val="00024FD5"/>
    <w:pPr>
      <w:suppressAutoHyphens w:val="0"/>
      <w:spacing w:before="100" w:beforeAutospacing="1" w:after="100" w:afterAutospacing="1"/>
      <w:jc w:val="left"/>
    </w:pPr>
    <w:rPr>
      <w:rFonts w:eastAsia="Times New Roman"/>
      <w:sz w:val="24"/>
      <w:szCs w:val="24"/>
      <w:lang w:eastAsia="en-US"/>
    </w:rPr>
  </w:style>
  <w:style w:type="paragraph" w:styleId="ListParagraph">
    <w:name w:val="List Paragraph"/>
    <w:basedOn w:val="Normal"/>
    <w:uiPriority w:val="34"/>
    <w:qFormat/>
    <w:rsid w:val="00AA0E4C"/>
    <w:pPr>
      <w:widowControl w:val="0"/>
      <w:ind w:left="720"/>
      <w:contextualSpacing/>
      <w:jc w:val="left"/>
      <w:textAlignment w:val="baseline"/>
    </w:pPr>
    <w:rPr>
      <w:rFonts w:ascii="Liberation Serif;Times New Roma" w:eastAsia="DejaVu Sans;Times New Roman" w:hAnsi="Liberation Serif;Times New Roma" w:cs="Liberation Serif;Times New Roma"/>
      <w:color w:val="00000A"/>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2915">
      <w:bodyDiv w:val="1"/>
      <w:marLeft w:val="0"/>
      <w:marRight w:val="0"/>
      <w:marTop w:val="0"/>
      <w:marBottom w:val="0"/>
      <w:divBdr>
        <w:top w:val="none" w:sz="0" w:space="0" w:color="auto"/>
        <w:left w:val="none" w:sz="0" w:space="0" w:color="auto"/>
        <w:bottom w:val="none" w:sz="0" w:space="0" w:color="auto"/>
        <w:right w:val="none" w:sz="0" w:space="0" w:color="auto"/>
      </w:divBdr>
    </w:div>
    <w:div w:id="60642167">
      <w:bodyDiv w:val="1"/>
      <w:marLeft w:val="0"/>
      <w:marRight w:val="0"/>
      <w:marTop w:val="0"/>
      <w:marBottom w:val="0"/>
      <w:divBdr>
        <w:top w:val="none" w:sz="0" w:space="0" w:color="auto"/>
        <w:left w:val="none" w:sz="0" w:space="0" w:color="auto"/>
        <w:bottom w:val="none" w:sz="0" w:space="0" w:color="auto"/>
        <w:right w:val="none" w:sz="0" w:space="0" w:color="auto"/>
      </w:divBdr>
    </w:div>
    <w:div w:id="114258761">
      <w:bodyDiv w:val="1"/>
      <w:marLeft w:val="0"/>
      <w:marRight w:val="0"/>
      <w:marTop w:val="0"/>
      <w:marBottom w:val="0"/>
      <w:divBdr>
        <w:top w:val="none" w:sz="0" w:space="0" w:color="auto"/>
        <w:left w:val="none" w:sz="0" w:space="0" w:color="auto"/>
        <w:bottom w:val="none" w:sz="0" w:space="0" w:color="auto"/>
        <w:right w:val="none" w:sz="0" w:space="0" w:color="auto"/>
      </w:divBdr>
    </w:div>
    <w:div w:id="271017905">
      <w:bodyDiv w:val="1"/>
      <w:marLeft w:val="0"/>
      <w:marRight w:val="0"/>
      <w:marTop w:val="0"/>
      <w:marBottom w:val="0"/>
      <w:divBdr>
        <w:top w:val="none" w:sz="0" w:space="0" w:color="auto"/>
        <w:left w:val="none" w:sz="0" w:space="0" w:color="auto"/>
        <w:bottom w:val="none" w:sz="0" w:space="0" w:color="auto"/>
        <w:right w:val="none" w:sz="0" w:space="0" w:color="auto"/>
      </w:divBdr>
    </w:div>
    <w:div w:id="512839956">
      <w:bodyDiv w:val="1"/>
      <w:marLeft w:val="0"/>
      <w:marRight w:val="0"/>
      <w:marTop w:val="0"/>
      <w:marBottom w:val="0"/>
      <w:divBdr>
        <w:top w:val="none" w:sz="0" w:space="0" w:color="auto"/>
        <w:left w:val="none" w:sz="0" w:space="0" w:color="auto"/>
        <w:bottom w:val="none" w:sz="0" w:space="0" w:color="auto"/>
        <w:right w:val="none" w:sz="0" w:space="0" w:color="auto"/>
      </w:divBdr>
    </w:div>
    <w:div w:id="663700801">
      <w:bodyDiv w:val="1"/>
      <w:marLeft w:val="0"/>
      <w:marRight w:val="0"/>
      <w:marTop w:val="0"/>
      <w:marBottom w:val="0"/>
      <w:divBdr>
        <w:top w:val="none" w:sz="0" w:space="0" w:color="auto"/>
        <w:left w:val="none" w:sz="0" w:space="0" w:color="auto"/>
        <w:bottom w:val="none" w:sz="0" w:space="0" w:color="auto"/>
        <w:right w:val="none" w:sz="0" w:space="0" w:color="auto"/>
      </w:divBdr>
      <w:divsChild>
        <w:div w:id="53898373">
          <w:marLeft w:val="720"/>
          <w:marRight w:val="0"/>
          <w:marTop w:val="0"/>
          <w:marBottom w:val="0"/>
          <w:divBdr>
            <w:top w:val="none" w:sz="0" w:space="0" w:color="auto"/>
            <w:left w:val="none" w:sz="0" w:space="0" w:color="auto"/>
            <w:bottom w:val="none" w:sz="0" w:space="0" w:color="auto"/>
            <w:right w:val="none" w:sz="0" w:space="0" w:color="auto"/>
          </w:divBdr>
        </w:div>
        <w:div w:id="227033819">
          <w:marLeft w:val="720"/>
          <w:marRight w:val="0"/>
          <w:marTop w:val="0"/>
          <w:marBottom w:val="0"/>
          <w:divBdr>
            <w:top w:val="none" w:sz="0" w:space="0" w:color="auto"/>
            <w:left w:val="none" w:sz="0" w:space="0" w:color="auto"/>
            <w:bottom w:val="none" w:sz="0" w:space="0" w:color="auto"/>
            <w:right w:val="none" w:sz="0" w:space="0" w:color="auto"/>
          </w:divBdr>
        </w:div>
        <w:div w:id="404305823">
          <w:marLeft w:val="720"/>
          <w:marRight w:val="0"/>
          <w:marTop w:val="0"/>
          <w:marBottom w:val="0"/>
          <w:divBdr>
            <w:top w:val="none" w:sz="0" w:space="0" w:color="auto"/>
            <w:left w:val="none" w:sz="0" w:space="0" w:color="auto"/>
            <w:bottom w:val="none" w:sz="0" w:space="0" w:color="auto"/>
            <w:right w:val="none" w:sz="0" w:space="0" w:color="auto"/>
          </w:divBdr>
        </w:div>
        <w:div w:id="1589773945">
          <w:marLeft w:val="720"/>
          <w:marRight w:val="0"/>
          <w:marTop w:val="0"/>
          <w:marBottom w:val="0"/>
          <w:divBdr>
            <w:top w:val="none" w:sz="0" w:space="0" w:color="auto"/>
            <w:left w:val="none" w:sz="0" w:space="0" w:color="auto"/>
            <w:bottom w:val="none" w:sz="0" w:space="0" w:color="auto"/>
            <w:right w:val="none" w:sz="0" w:space="0" w:color="auto"/>
          </w:divBdr>
        </w:div>
        <w:div w:id="1713460287">
          <w:marLeft w:val="720"/>
          <w:marRight w:val="0"/>
          <w:marTop w:val="0"/>
          <w:marBottom w:val="0"/>
          <w:divBdr>
            <w:top w:val="none" w:sz="0" w:space="0" w:color="auto"/>
            <w:left w:val="none" w:sz="0" w:space="0" w:color="auto"/>
            <w:bottom w:val="none" w:sz="0" w:space="0" w:color="auto"/>
            <w:right w:val="none" w:sz="0" w:space="0" w:color="auto"/>
          </w:divBdr>
        </w:div>
        <w:div w:id="1856767471">
          <w:marLeft w:val="720"/>
          <w:marRight w:val="0"/>
          <w:marTop w:val="0"/>
          <w:marBottom w:val="0"/>
          <w:divBdr>
            <w:top w:val="none" w:sz="0" w:space="0" w:color="auto"/>
            <w:left w:val="none" w:sz="0" w:space="0" w:color="auto"/>
            <w:bottom w:val="none" w:sz="0" w:space="0" w:color="auto"/>
            <w:right w:val="none" w:sz="0" w:space="0" w:color="auto"/>
          </w:divBdr>
        </w:div>
        <w:div w:id="1897205099">
          <w:marLeft w:val="720"/>
          <w:marRight w:val="0"/>
          <w:marTop w:val="0"/>
          <w:marBottom w:val="0"/>
          <w:divBdr>
            <w:top w:val="none" w:sz="0" w:space="0" w:color="auto"/>
            <w:left w:val="none" w:sz="0" w:space="0" w:color="auto"/>
            <w:bottom w:val="none" w:sz="0" w:space="0" w:color="auto"/>
            <w:right w:val="none" w:sz="0" w:space="0" w:color="auto"/>
          </w:divBdr>
        </w:div>
      </w:divsChild>
    </w:div>
    <w:div w:id="674649398">
      <w:bodyDiv w:val="1"/>
      <w:marLeft w:val="0"/>
      <w:marRight w:val="0"/>
      <w:marTop w:val="0"/>
      <w:marBottom w:val="0"/>
      <w:divBdr>
        <w:top w:val="none" w:sz="0" w:space="0" w:color="auto"/>
        <w:left w:val="none" w:sz="0" w:space="0" w:color="auto"/>
        <w:bottom w:val="none" w:sz="0" w:space="0" w:color="auto"/>
        <w:right w:val="none" w:sz="0" w:space="0" w:color="auto"/>
      </w:divBdr>
    </w:div>
    <w:div w:id="775640837">
      <w:bodyDiv w:val="1"/>
      <w:marLeft w:val="0"/>
      <w:marRight w:val="0"/>
      <w:marTop w:val="0"/>
      <w:marBottom w:val="0"/>
      <w:divBdr>
        <w:top w:val="none" w:sz="0" w:space="0" w:color="auto"/>
        <w:left w:val="none" w:sz="0" w:space="0" w:color="auto"/>
        <w:bottom w:val="none" w:sz="0" w:space="0" w:color="auto"/>
        <w:right w:val="none" w:sz="0" w:space="0" w:color="auto"/>
      </w:divBdr>
    </w:div>
    <w:div w:id="831679606">
      <w:bodyDiv w:val="1"/>
      <w:marLeft w:val="0"/>
      <w:marRight w:val="0"/>
      <w:marTop w:val="0"/>
      <w:marBottom w:val="0"/>
      <w:divBdr>
        <w:top w:val="none" w:sz="0" w:space="0" w:color="auto"/>
        <w:left w:val="none" w:sz="0" w:space="0" w:color="auto"/>
        <w:bottom w:val="none" w:sz="0" w:space="0" w:color="auto"/>
        <w:right w:val="none" w:sz="0" w:space="0" w:color="auto"/>
      </w:divBdr>
    </w:div>
    <w:div w:id="883296156">
      <w:bodyDiv w:val="1"/>
      <w:marLeft w:val="0"/>
      <w:marRight w:val="0"/>
      <w:marTop w:val="0"/>
      <w:marBottom w:val="0"/>
      <w:divBdr>
        <w:top w:val="none" w:sz="0" w:space="0" w:color="auto"/>
        <w:left w:val="none" w:sz="0" w:space="0" w:color="auto"/>
        <w:bottom w:val="none" w:sz="0" w:space="0" w:color="auto"/>
        <w:right w:val="none" w:sz="0" w:space="0" w:color="auto"/>
      </w:divBdr>
    </w:div>
    <w:div w:id="906455788">
      <w:bodyDiv w:val="1"/>
      <w:marLeft w:val="0"/>
      <w:marRight w:val="0"/>
      <w:marTop w:val="0"/>
      <w:marBottom w:val="0"/>
      <w:divBdr>
        <w:top w:val="none" w:sz="0" w:space="0" w:color="auto"/>
        <w:left w:val="none" w:sz="0" w:space="0" w:color="auto"/>
        <w:bottom w:val="none" w:sz="0" w:space="0" w:color="auto"/>
        <w:right w:val="none" w:sz="0" w:space="0" w:color="auto"/>
      </w:divBdr>
    </w:div>
    <w:div w:id="1070270299">
      <w:bodyDiv w:val="1"/>
      <w:marLeft w:val="0"/>
      <w:marRight w:val="0"/>
      <w:marTop w:val="0"/>
      <w:marBottom w:val="0"/>
      <w:divBdr>
        <w:top w:val="none" w:sz="0" w:space="0" w:color="auto"/>
        <w:left w:val="none" w:sz="0" w:space="0" w:color="auto"/>
        <w:bottom w:val="none" w:sz="0" w:space="0" w:color="auto"/>
        <w:right w:val="none" w:sz="0" w:space="0" w:color="auto"/>
      </w:divBdr>
    </w:div>
    <w:div w:id="1162549757">
      <w:bodyDiv w:val="1"/>
      <w:marLeft w:val="0"/>
      <w:marRight w:val="0"/>
      <w:marTop w:val="0"/>
      <w:marBottom w:val="0"/>
      <w:divBdr>
        <w:top w:val="none" w:sz="0" w:space="0" w:color="auto"/>
        <w:left w:val="none" w:sz="0" w:space="0" w:color="auto"/>
        <w:bottom w:val="none" w:sz="0" w:space="0" w:color="auto"/>
        <w:right w:val="none" w:sz="0" w:space="0" w:color="auto"/>
      </w:divBdr>
    </w:div>
    <w:div w:id="1387530943">
      <w:bodyDiv w:val="1"/>
      <w:marLeft w:val="0"/>
      <w:marRight w:val="0"/>
      <w:marTop w:val="0"/>
      <w:marBottom w:val="0"/>
      <w:divBdr>
        <w:top w:val="none" w:sz="0" w:space="0" w:color="auto"/>
        <w:left w:val="none" w:sz="0" w:space="0" w:color="auto"/>
        <w:bottom w:val="none" w:sz="0" w:space="0" w:color="auto"/>
        <w:right w:val="none" w:sz="0" w:space="0" w:color="auto"/>
      </w:divBdr>
    </w:div>
    <w:div w:id="1432971847">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19233238">
      <w:bodyDiv w:val="1"/>
      <w:marLeft w:val="0"/>
      <w:marRight w:val="0"/>
      <w:marTop w:val="0"/>
      <w:marBottom w:val="0"/>
      <w:divBdr>
        <w:top w:val="none" w:sz="0" w:space="0" w:color="auto"/>
        <w:left w:val="none" w:sz="0" w:space="0" w:color="auto"/>
        <w:bottom w:val="none" w:sz="0" w:space="0" w:color="auto"/>
        <w:right w:val="none" w:sz="0" w:space="0" w:color="auto"/>
      </w:divBdr>
    </w:div>
    <w:div w:id="1735736612">
      <w:bodyDiv w:val="1"/>
      <w:marLeft w:val="0"/>
      <w:marRight w:val="0"/>
      <w:marTop w:val="0"/>
      <w:marBottom w:val="0"/>
      <w:divBdr>
        <w:top w:val="none" w:sz="0" w:space="0" w:color="auto"/>
        <w:left w:val="none" w:sz="0" w:space="0" w:color="auto"/>
        <w:bottom w:val="none" w:sz="0" w:space="0" w:color="auto"/>
        <w:right w:val="none" w:sz="0" w:space="0" w:color="auto"/>
      </w:divBdr>
    </w:div>
    <w:div w:id="203079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mailto:anuradha@pes.edu"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5.xml"/><Relationship Id="rId34" Type="http://schemas.openxmlformats.org/officeDocument/2006/relationships/hyperlink" Target="https://ieeexplore.ieee.org/xpl/conhome/8643125/proceeding" TargetMode="External"/><Relationship Id="rId7" Type="http://schemas.openxmlformats.org/officeDocument/2006/relationships/footer" Target="footer1.xml"/><Relationship Id="rId12" Type="http://schemas.openxmlformats.org/officeDocument/2006/relationships/hyperlink" Target="mailto:mridhulasriharsha@gmail.com"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ieeexplore.ieee.org/xpl/conhome/8643125/proceedi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ay.akhil@gmail.com" TargetMode="External"/><Relationship Id="rId24" Type="http://schemas.openxmlformats.org/officeDocument/2006/relationships/image" Target="media/image8.jpeg"/><Relationship Id="rId32" Type="http://schemas.openxmlformats.org/officeDocument/2006/relationships/hyperlink" Target="https://doi.org/10.1109/TEL-NET.2017.8343563"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mailto:ralpavruksha@yahoo.com" TargetMode="External"/><Relationship Id="rId19" Type="http://schemas.openxmlformats.org/officeDocument/2006/relationships/footer" Target="footer3.xml"/><Relationship Id="rId31" Type="http://schemas.openxmlformats.org/officeDocument/2006/relationships/hyperlink" Target="http://doi.org/10.22214/ijraset.2019.11081" TargetMode="External"/><Relationship Id="rId4" Type="http://schemas.openxmlformats.org/officeDocument/2006/relationships/webSettings" Target="webSettings.xml"/><Relationship Id="rId9" Type="http://schemas.openxmlformats.org/officeDocument/2006/relationships/hyperlink" Target="mailto:rohankalpavruksha@yahoo.com"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researchgate.net/deref/http:/dx.doi.org/10.1109/EmergiTech.2016.7737326" TargetMode="External"/><Relationship Id="rId35" Type="http://schemas.openxmlformats.org/officeDocument/2006/relationships/hyperlink" Target="http://doi.org/10.22214/ijraset.2019.110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19421</CharactersWithSpaces>
  <SharedDoc>false</SharedDoc>
  <HLinks>
    <vt:vector size="78" baseType="variant">
      <vt:variant>
        <vt:i4>4259910</vt:i4>
      </vt:variant>
      <vt:variant>
        <vt:i4>36</vt:i4>
      </vt:variant>
      <vt:variant>
        <vt:i4>0</vt:i4>
      </vt:variant>
      <vt:variant>
        <vt:i4>5</vt:i4>
      </vt:variant>
      <vt:variant>
        <vt:lpwstr>http://www.ijareeie.com/</vt:lpwstr>
      </vt:variant>
      <vt:variant>
        <vt:lpwstr/>
      </vt:variant>
      <vt:variant>
        <vt:i4>1900619</vt:i4>
      </vt:variant>
      <vt:variant>
        <vt:i4>33</vt:i4>
      </vt:variant>
      <vt:variant>
        <vt:i4>0</vt:i4>
      </vt:variant>
      <vt:variant>
        <vt:i4>5</vt:i4>
      </vt:variant>
      <vt:variant>
        <vt:lpwstr>https://doi.org/10.1109/TEL-NET.2017.8343563</vt:lpwstr>
      </vt:variant>
      <vt:variant>
        <vt:lpwstr/>
      </vt:variant>
      <vt:variant>
        <vt:i4>6553641</vt:i4>
      </vt:variant>
      <vt:variant>
        <vt:i4>30</vt:i4>
      </vt:variant>
      <vt:variant>
        <vt:i4>0</vt:i4>
      </vt:variant>
      <vt:variant>
        <vt:i4>5</vt:i4>
      </vt:variant>
      <vt:variant>
        <vt:lpwstr>http://doi.org/10.22214/ijraset.2019.11081</vt:lpwstr>
      </vt:variant>
      <vt:variant>
        <vt:lpwstr/>
      </vt:variant>
      <vt:variant>
        <vt:i4>7077991</vt:i4>
      </vt:variant>
      <vt:variant>
        <vt:i4>27</vt:i4>
      </vt:variant>
      <vt:variant>
        <vt:i4>0</vt:i4>
      </vt:variant>
      <vt:variant>
        <vt:i4>5</vt:i4>
      </vt:variant>
      <vt:variant>
        <vt:lpwstr>https://ieeexplore.ieee.org/xpl/conhome/8643125/proceeding</vt:lpwstr>
      </vt:variant>
      <vt:variant>
        <vt:lpwstr/>
      </vt:variant>
      <vt:variant>
        <vt:i4>7077991</vt:i4>
      </vt:variant>
      <vt:variant>
        <vt:i4>24</vt:i4>
      </vt:variant>
      <vt:variant>
        <vt:i4>0</vt:i4>
      </vt:variant>
      <vt:variant>
        <vt:i4>5</vt:i4>
      </vt:variant>
      <vt:variant>
        <vt:lpwstr>https://ieeexplore.ieee.org/xpl/conhome/8643125/proceeding</vt:lpwstr>
      </vt:variant>
      <vt:variant>
        <vt:lpwstr/>
      </vt:variant>
      <vt:variant>
        <vt:i4>1900619</vt:i4>
      </vt:variant>
      <vt:variant>
        <vt:i4>21</vt:i4>
      </vt:variant>
      <vt:variant>
        <vt:i4>0</vt:i4>
      </vt:variant>
      <vt:variant>
        <vt:i4>5</vt:i4>
      </vt:variant>
      <vt:variant>
        <vt:lpwstr>https://doi.org/10.1109/TEL-NET.2017.8343563</vt:lpwstr>
      </vt:variant>
      <vt:variant>
        <vt:lpwstr/>
      </vt:variant>
      <vt:variant>
        <vt:i4>6553641</vt:i4>
      </vt:variant>
      <vt:variant>
        <vt:i4>18</vt:i4>
      </vt:variant>
      <vt:variant>
        <vt:i4>0</vt:i4>
      </vt:variant>
      <vt:variant>
        <vt:i4>5</vt:i4>
      </vt:variant>
      <vt:variant>
        <vt:lpwstr>http://doi.org/10.22214/ijraset.2019.11081</vt:lpwstr>
      </vt:variant>
      <vt:variant>
        <vt:lpwstr/>
      </vt:variant>
      <vt:variant>
        <vt:i4>3538997</vt:i4>
      </vt:variant>
      <vt:variant>
        <vt:i4>15</vt:i4>
      </vt:variant>
      <vt:variant>
        <vt:i4>0</vt:i4>
      </vt:variant>
      <vt:variant>
        <vt:i4>5</vt:i4>
      </vt:variant>
      <vt:variant>
        <vt:lpwstr>https://www.researchgate.net/deref/http:/dx.doi.org/10.1109/EmergiTech.2016.7737326</vt:lpwstr>
      </vt:variant>
      <vt:variant>
        <vt:lpwstr/>
      </vt:variant>
      <vt:variant>
        <vt:i4>1048629</vt:i4>
      </vt:variant>
      <vt:variant>
        <vt:i4>12</vt:i4>
      </vt:variant>
      <vt:variant>
        <vt:i4>0</vt:i4>
      </vt:variant>
      <vt:variant>
        <vt:i4>5</vt:i4>
      </vt:variant>
      <vt:variant>
        <vt:lpwstr>mailto:anuradha@pes.edu</vt:lpwstr>
      </vt:variant>
      <vt:variant>
        <vt:lpwstr/>
      </vt:variant>
      <vt:variant>
        <vt:i4>7274573</vt:i4>
      </vt:variant>
      <vt:variant>
        <vt:i4>9</vt:i4>
      </vt:variant>
      <vt:variant>
        <vt:i4>0</vt:i4>
      </vt:variant>
      <vt:variant>
        <vt:i4>5</vt:i4>
      </vt:variant>
      <vt:variant>
        <vt:lpwstr>mailto:mridhulasriharsha@gmail.com</vt:lpwstr>
      </vt:variant>
      <vt:variant>
        <vt:lpwstr/>
      </vt:variant>
      <vt:variant>
        <vt:i4>7602178</vt:i4>
      </vt:variant>
      <vt:variant>
        <vt:i4>6</vt:i4>
      </vt:variant>
      <vt:variant>
        <vt:i4>0</vt:i4>
      </vt:variant>
      <vt:variant>
        <vt:i4>5</vt:i4>
      </vt:variant>
      <vt:variant>
        <vt:lpwstr>mailto:nay.akhil@gmail.com</vt:lpwstr>
      </vt:variant>
      <vt:variant>
        <vt:lpwstr/>
      </vt:variant>
      <vt:variant>
        <vt:i4>6488151</vt:i4>
      </vt:variant>
      <vt:variant>
        <vt:i4>3</vt:i4>
      </vt:variant>
      <vt:variant>
        <vt:i4>0</vt:i4>
      </vt:variant>
      <vt:variant>
        <vt:i4>5</vt:i4>
      </vt:variant>
      <vt:variant>
        <vt:lpwstr>mailto:ralpavruksha@yahoo.com</vt:lpwstr>
      </vt:variant>
      <vt:variant>
        <vt:lpwstr/>
      </vt:variant>
      <vt:variant>
        <vt:i4>6684764</vt:i4>
      </vt:variant>
      <vt:variant>
        <vt:i4>0</vt:i4>
      </vt:variant>
      <vt:variant>
        <vt:i4>0</vt:i4>
      </vt:variant>
      <vt:variant>
        <vt:i4>5</vt:i4>
      </vt:variant>
      <vt:variant>
        <vt:lpwstr>mailto:rohankalpavruksha@yahoo.com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Admin</cp:lastModifiedBy>
  <cp:revision>2</cp:revision>
  <cp:lastPrinted>1899-12-31T18:30:00Z</cp:lastPrinted>
  <dcterms:created xsi:type="dcterms:W3CDTF">2022-03-31T10:35:00Z</dcterms:created>
  <dcterms:modified xsi:type="dcterms:W3CDTF">2022-03-31T10:35:00Z</dcterms:modified>
</cp:coreProperties>
</file>